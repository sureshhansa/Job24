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55" w:type="dxa"/>
        <w:tblInd w:w="-165" w:type="dxa"/>
        <w:tblLayout w:type="fixed"/>
        <w:tblCellMar>
          <w:left w:w="170" w:type="dxa"/>
          <w:right w:w="170" w:type="dxa"/>
        </w:tblCellMar>
        <w:tblLook w:val="0000" w:firstRow="0" w:lastRow="0" w:firstColumn="0" w:lastColumn="0" w:noHBand="0" w:noVBand="0"/>
      </w:tblPr>
      <w:tblGrid>
        <w:gridCol w:w="2855"/>
        <w:gridCol w:w="8100"/>
      </w:tblGrid>
      <w:tr w:rsidR="00075CE3" w14:paraId="717F025B" w14:textId="77777777" w:rsidTr="00BD3EF3">
        <w:trPr>
          <w:cantSplit/>
          <w:trHeight w:val="13680"/>
        </w:trPr>
        <w:tc>
          <w:tcPr>
            <w:tcW w:w="2855" w:type="dxa"/>
            <w:shd w:val="clear" w:color="auto" w:fill="F2F2F2"/>
          </w:tcPr>
          <w:p w14:paraId="0B601709" w14:textId="77777777" w:rsidR="00075CE3" w:rsidRDefault="00075CE3">
            <w:pPr>
              <w:jc w:val="both"/>
              <w:rPr>
                <w:b/>
                <w:u w:val="single"/>
              </w:rPr>
            </w:pPr>
            <w:r>
              <w:t xml:space="preserve">                                                                                      </w:t>
            </w:r>
          </w:p>
          <w:p w14:paraId="006064C1" w14:textId="77777777" w:rsidR="00A438A0" w:rsidRDefault="00A438A0">
            <w:pPr>
              <w:jc w:val="both"/>
              <w:rPr>
                <w:b/>
                <w:u w:val="single"/>
              </w:rPr>
            </w:pPr>
          </w:p>
          <w:p w14:paraId="0D05ECBD" w14:textId="0327A45B" w:rsidR="005462DA" w:rsidRDefault="00997BC2">
            <w:pPr>
              <w:jc w:val="both"/>
              <w:rPr>
                <w:b/>
              </w:rPr>
            </w:pPr>
            <w:r>
              <w:rPr>
                <w:b/>
              </w:rPr>
              <w:t>Bengaluru,India.</w:t>
            </w:r>
          </w:p>
          <w:p w14:paraId="3757B55D" w14:textId="77777777" w:rsidR="00E42792" w:rsidRDefault="00E42792">
            <w:pPr>
              <w:jc w:val="both"/>
              <w:rPr>
                <w:b/>
              </w:rPr>
            </w:pPr>
            <w:hyperlink r:id="rId5" w:history="1">
              <w:r w:rsidRPr="0010482C">
                <w:rPr>
                  <w:rStyle w:val="Hyperlink"/>
                  <w:b/>
                </w:rPr>
                <w:t>ranjini_raghavan@yahoo.com</w:t>
              </w:r>
            </w:hyperlink>
          </w:p>
          <w:p w14:paraId="3AD57ED0" w14:textId="75E8B2E2" w:rsidR="000B5ECF" w:rsidRDefault="005462DA">
            <w:pPr>
              <w:jc w:val="both"/>
              <w:rPr>
                <w:b/>
              </w:rPr>
            </w:pPr>
            <w:r>
              <w:rPr>
                <w:b/>
              </w:rPr>
              <w:t>Mob</w:t>
            </w:r>
            <w:r w:rsidR="009F415A">
              <w:rPr>
                <w:b/>
              </w:rPr>
              <w:t xml:space="preserve">ile </w:t>
            </w:r>
            <w:r w:rsidR="00087328">
              <w:rPr>
                <w:b/>
              </w:rPr>
              <w:t>&amp;</w:t>
            </w:r>
          </w:p>
          <w:p w14:paraId="2B6ED631" w14:textId="77777777" w:rsidR="00075CE3" w:rsidRDefault="009F415A">
            <w:pPr>
              <w:jc w:val="both"/>
              <w:rPr>
                <w:b/>
              </w:rPr>
            </w:pPr>
            <w:r>
              <w:rPr>
                <w:b/>
              </w:rPr>
              <w:t>Wh</w:t>
            </w:r>
            <w:r w:rsidR="000B5ECF">
              <w:rPr>
                <w:b/>
              </w:rPr>
              <w:t>atsApp</w:t>
            </w:r>
            <w:r>
              <w:rPr>
                <w:b/>
              </w:rPr>
              <w:t xml:space="preserve"> :</w:t>
            </w:r>
            <w:r w:rsidR="00075CE3">
              <w:rPr>
                <w:b/>
              </w:rPr>
              <w:t>+9</w:t>
            </w:r>
            <w:r w:rsidR="00C9519E">
              <w:rPr>
                <w:b/>
              </w:rPr>
              <w:t>19841529967</w:t>
            </w:r>
          </w:p>
          <w:p w14:paraId="561BED77" w14:textId="77777777" w:rsidR="00075CE3" w:rsidRDefault="00075CE3" w:rsidP="005462DA">
            <w:pPr>
              <w:pStyle w:val="Heading1"/>
              <w:numPr>
                <w:ilvl w:val="0"/>
                <w:numId w:val="0"/>
              </w:numPr>
              <w:jc w:val="both"/>
            </w:pPr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t>PERSONAL DATA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0871DC01" w14:textId="77777777" w:rsidR="000B5ECF" w:rsidRPr="000B5ECF" w:rsidRDefault="00075CE3">
            <w:pPr>
              <w:pStyle w:val="CommentText"/>
              <w:rPr>
                <w:b/>
              </w:rPr>
            </w:pPr>
            <w:r w:rsidRPr="000B5ECF">
              <w:rPr>
                <w:b/>
              </w:rPr>
              <w:t xml:space="preserve">Languages Known: </w:t>
            </w:r>
          </w:p>
          <w:p w14:paraId="1311C9D0" w14:textId="77777777" w:rsidR="00075CE3" w:rsidRDefault="000B5ECF">
            <w:pPr>
              <w:pStyle w:val="CommentText"/>
            </w:pPr>
            <w:r>
              <w:t xml:space="preserve">   ~ </w:t>
            </w:r>
            <w:r w:rsidR="00075CE3">
              <w:t>English</w:t>
            </w:r>
            <w:r>
              <w:t xml:space="preserve"> </w:t>
            </w:r>
            <w:r w:rsidR="00075CE3">
              <w:t xml:space="preserve">&amp;Tamil </w:t>
            </w:r>
          </w:p>
          <w:p w14:paraId="2C77F3ED" w14:textId="77777777" w:rsidR="00243CB0" w:rsidRDefault="00243CB0">
            <w:pPr>
              <w:pStyle w:val="CommentText"/>
            </w:pPr>
            <w:r>
              <w:t>To Read, Write and Speak</w:t>
            </w:r>
          </w:p>
          <w:p w14:paraId="10D589E4" w14:textId="77777777" w:rsidR="00075CE3" w:rsidRDefault="000B5ECF" w:rsidP="00243CB0">
            <w:pPr>
              <w:pStyle w:val="CommentText"/>
            </w:pPr>
            <w:r>
              <w:t xml:space="preserve">  ~ </w:t>
            </w:r>
            <w:r w:rsidR="00075CE3">
              <w:t xml:space="preserve">Kannada </w:t>
            </w:r>
            <w:r>
              <w:t>T</w:t>
            </w:r>
            <w:r w:rsidR="00075CE3">
              <w:t>o speak</w:t>
            </w:r>
          </w:p>
          <w:p w14:paraId="6B17AB8B" w14:textId="77777777" w:rsidR="000B5ECF" w:rsidRPr="000B5ECF" w:rsidRDefault="00075CE3">
            <w:pPr>
              <w:pStyle w:val="CommentText"/>
              <w:rPr>
                <w:b/>
              </w:rPr>
            </w:pPr>
            <w:r w:rsidRPr="000B5ECF">
              <w:rPr>
                <w:b/>
              </w:rPr>
              <w:t xml:space="preserve">Strengths: </w:t>
            </w:r>
          </w:p>
          <w:p w14:paraId="061CEAC9" w14:textId="77777777" w:rsidR="000B5ECF" w:rsidRDefault="000B5ECF">
            <w:pPr>
              <w:pStyle w:val="CommentText"/>
            </w:pPr>
            <w:r>
              <w:t xml:space="preserve"> ~  </w:t>
            </w:r>
            <w:r w:rsidR="00075CE3">
              <w:t xml:space="preserve">Good Communication Skills, </w:t>
            </w:r>
          </w:p>
          <w:p w14:paraId="1E67DB17" w14:textId="77777777" w:rsidR="000B5ECF" w:rsidRDefault="000B5ECF">
            <w:pPr>
              <w:pStyle w:val="CommentText"/>
            </w:pPr>
            <w:r>
              <w:t xml:space="preserve"> ~  </w:t>
            </w:r>
            <w:r w:rsidR="00075CE3">
              <w:t>A Good Team Player,</w:t>
            </w:r>
            <w:r>
              <w:t xml:space="preserve">   </w:t>
            </w:r>
          </w:p>
          <w:p w14:paraId="114CD26E" w14:textId="77777777" w:rsidR="00075CE3" w:rsidRDefault="000B5ECF">
            <w:pPr>
              <w:pStyle w:val="CommentText"/>
              <w:rPr>
                <w:b/>
              </w:rPr>
            </w:pPr>
            <w:r>
              <w:t xml:space="preserve">  ~ </w:t>
            </w:r>
            <w:r w:rsidR="00075CE3">
              <w:t>Management Skills.</w:t>
            </w:r>
          </w:p>
          <w:p w14:paraId="4B318DF7" w14:textId="4D306FBA" w:rsidR="00075CE3" w:rsidRDefault="004A798A">
            <w:pPr>
              <w:jc w:val="both"/>
              <w:rPr>
                <w:b/>
              </w:rPr>
            </w:pPr>
            <w:r>
              <w:rPr>
                <w:b/>
              </w:rPr>
              <w:t xml:space="preserve">  </w:t>
            </w:r>
          </w:p>
        </w:tc>
        <w:tc>
          <w:tcPr>
            <w:tcW w:w="8100" w:type="dxa"/>
          </w:tcPr>
          <w:p w14:paraId="47202BED" w14:textId="77777777" w:rsidR="00075CE3" w:rsidRDefault="00075CE3">
            <w:pPr>
              <w:pStyle w:val="Tit"/>
              <w:ind w:right="-155"/>
              <w:jc w:val="both"/>
            </w:pPr>
            <w:r>
              <w:rPr>
                <w:color w:val="0000FF"/>
              </w:rPr>
              <w:t xml:space="preserve"> </w:t>
            </w:r>
            <w:r>
              <w:t xml:space="preserve">                                                 R.RANJANI</w:t>
            </w:r>
          </w:p>
          <w:p w14:paraId="3841EBDB" w14:textId="77777777" w:rsidR="00075CE3" w:rsidRDefault="00075CE3">
            <w:pPr>
              <w:pStyle w:val="Tit"/>
              <w:ind w:right="-155"/>
              <w:jc w:val="both"/>
              <w:rPr>
                <w:sz w:val="22"/>
                <w:szCs w:val="22"/>
              </w:rPr>
            </w:pPr>
            <w:r>
              <w:t>Objective</w:t>
            </w:r>
          </w:p>
          <w:p w14:paraId="5401F258" w14:textId="77777777" w:rsidR="00075CE3" w:rsidRDefault="00075CE3">
            <w:pPr>
              <w:jc w:val="both"/>
            </w:pPr>
            <w:r>
              <w:rPr>
                <w:sz w:val="22"/>
                <w:szCs w:val="22"/>
              </w:rPr>
              <w:t xml:space="preserve"> </w:t>
            </w:r>
            <w:r>
              <w:t>To obtain a chal</w:t>
            </w:r>
            <w:r w:rsidR="00226A9F">
              <w:t xml:space="preserve">lenging career in the Current </w:t>
            </w:r>
            <w:r>
              <w:t>Industry that utilizes my skills developed through my professional work experience and education.</w:t>
            </w:r>
          </w:p>
          <w:p w14:paraId="69BB063D" w14:textId="77777777" w:rsidR="00075CE3" w:rsidRDefault="00075CE3">
            <w:pPr>
              <w:jc w:val="both"/>
            </w:pPr>
          </w:p>
          <w:p w14:paraId="46EB3E0F" w14:textId="77777777" w:rsidR="00075CE3" w:rsidRDefault="00075CE3">
            <w:pPr>
              <w:pStyle w:val="Tit"/>
              <w:ind w:right="-155"/>
              <w:jc w:val="both"/>
            </w:pPr>
            <w:r>
              <w:rPr>
                <w:color w:val="0000FF"/>
              </w:rPr>
              <w:t xml:space="preserve"> </w:t>
            </w:r>
            <w:r>
              <w:t xml:space="preserve"> Skills &amp; Knowledge</w:t>
            </w:r>
          </w:p>
          <w:p w14:paraId="49B88E81" w14:textId="77777777" w:rsidR="00075CE3" w:rsidRDefault="00075CE3">
            <w:pPr>
              <w:numPr>
                <w:ilvl w:val="0"/>
                <w:numId w:val="7"/>
              </w:numPr>
            </w:pPr>
            <w:r>
              <w:t>Good knowledge in life Insurance , Credit cards &amp; now presently Personal Loans Underwriting</w:t>
            </w:r>
          </w:p>
          <w:p w14:paraId="483FC886" w14:textId="77777777" w:rsidR="00075CE3" w:rsidRDefault="00075CE3">
            <w:pPr>
              <w:ind w:left="360"/>
            </w:pPr>
          </w:p>
          <w:p w14:paraId="51FC9877" w14:textId="77777777" w:rsidR="00075CE3" w:rsidRDefault="00075CE3">
            <w:pPr>
              <w:numPr>
                <w:ilvl w:val="0"/>
                <w:numId w:val="7"/>
              </w:numPr>
            </w:pPr>
            <w:r>
              <w:t>Exposure to customer service in insurance.</w:t>
            </w:r>
          </w:p>
          <w:p w14:paraId="6271FAA0" w14:textId="77777777" w:rsidR="00075CE3" w:rsidRDefault="00075CE3">
            <w:pPr>
              <w:ind w:left="360"/>
            </w:pPr>
          </w:p>
          <w:p w14:paraId="49A8AD75" w14:textId="77777777" w:rsidR="00075CE3" w:rsidRDefault="00075CE3">
            <w:pPr>
              <w:pStyle w:val="Tit"/>
              <w:ind w:right="-155"/>
              <w:jc w:val="both"/>
            </w:pPr>
            <w:r>
              <w:rPr>
                <w:color w:val="0000FF"/>
              </w:rPr>
              <w:t xml:space="preserve"> </w:t>
            </w:r>
            <w:r>
              <w:t xml:space="preserve"> Work History</w:t>
            </w:r>
          </w:p>
          <w:p w14:paraId="67133978" w14:textId="3FC1A72D" w:rsidR="00EC79E1" w:rsidRDefault="00075CE3" w:rsidP="00EC79E1">
            <w:r>
              <w:t xml:space="preserve"> </w:t>
            </w:r>
            <w:r w:rsidR="00087328">
              <w:t xml:space="preserve">          </w:t>
            </w:r>
            <w:r w:rsidR="00EC79E1">
              <w:t>Current Organization       :ALCHEMYWIN Recruitment Consultancy</w:t>
            </w:r>
          </w:p>
          <w:p w14:paraId="679093DF" w14:textId="77777777" w:rsidR="00EC79E1" w:rsidRDefault="00EC79E1" w:rsidP="00EC79E1">
            <w:r>
              <w:t xml:space="preserve">           Job</w:t>
            </w:r>
            <w:r w:rsidR="0087328D">
              <w:t xml:space="preserve"> Title                         </w:t>
            </w:r>
            <w:r>
              <w:t xml:space="preserve"> :Freelance Recruiter</w:t>
            </w:r>
          </w:p>
          <w:p w14:paraId="3085C5B4" w14:textId="77777777" w:rsidR="00EC79E1" w:rsidRDefault="00EC79E1" w:rsidP="00846C55">
            <w:pPr>
              <w:rPr>
                <w:rStyle w:val="textrunscx34154734"/>
              </w:rPr>
            </w:pPr>
            <w:r>
              <w:t xml:space="preserve">          </w:t>
            </w:r>
          </w:p>
          <w:p w14:paraId="16FE4F41" w14:textId="77777777" w:rsidR="00075CE3" w:rsidRDefault="00EC79E1">
            <w:pPr>
              <w:pStyle w:val="paragraphscx34154734"/>
              <w:spacing w:before="0" w:after="0"/>
              <w:textAlignment w:val="baseline"/>
              <w:rPr>
                <w:rStyle w:val="textrunscx34154734"/>
                <w:sz w:val="20"/>
                <w:szCs w:val="20"/>
              </w:rPr>
            </w:pPr>
            <w:r>
              <w:rPr>
                <w:rStyle w:val="textrunscx34154734"/>
                <w:sz w:val="20"/>
                <w:szCs w:val="20"/>
              </w:rPr>
              <w:t xml:space="preserve">           </w:t>
            </w:r>
            <w:r w:rsidR="00075CE3">
              <w:rPr>
                <w:rStyle w:val="textrunscx34154734"/>
                <w:sz w:val="20"/>
                <w:szCs w:val="20"/>
              </w:rPr>
              <w:t>Last</w:t>
            </w:r>
            <w:r w:rsidR="00075CE3">
              <w:rPr>
                <w:rStyle w:val="apple-converted-space"/>
                <w:sz w:val="20"/>
                <w:szCs w:val="20"/>
              </w:rPr>
              <w:t> </w:t>
            </w:r>
            <w:r w:rsidR="00075CE3">
              <w:rPr>
                <w:rStyle w:val="textrunscx34154734"/>
                <w:sz w:val="20"/>
                <w:szCs w:val="20"/>
              </w:rPr>
              <w:t>Organization      </w:t>
            </w:r>
            <w:r w:rsidR="00075CE3">
              <w:rPr>
                <w:rStyle w:val="apple-converted-space"/>
                <w:sz w:val="20"/>
                <w:szCs w:val="20"/>
              </w:rPr>
              <w:t xml:space="preserve">  </w:t>
            </w:r>
            <w:r w:rsidR="00E42792">
              <w:rPr>
                <w:rStyle w:val="apple-converted-space"/>
                <w:sz w:val="20"/>
                <w:szCs w:val="20"/>
              </w:rPr>
              <w:t xml:space="preserve"> </w:t>
            </w:r>
            <w:r w:rsidR="00075CE3">
              <w:rPr>
                <w:rStyle w:val="apple-converted-space"/>
                <w:sz w:val="20"/>
                <w:szCs w:val="20"/>
              </w:rPr>
              <w:t xml:space="preserve"> </w:t>
            </w:r>
            <w:r w:rsidR="00075CE3">
              <w:rPr>
                <w:rStyle w:val="textrunscx34154734"/>
                <w:sz w:val="20"/>
                <w:szCs w:val="20"/>
              </w:rPr>
              <w:t>:</w:t>
            </w:r>
            <w:r w:rsidR="00075CE3">
              <w:rPr>
                <w:rStyle w:val="apple-converted-space"/>
                <w:sz w:val="20"/>
                <w:szCs w:val="20"/>
              </w:rPr>
              <w:t> </w:t>
            </w:r>
            <w:r w:rsidR="00075CE3">
              <w:rPr>
                <w:rStyle w:val="textrunscx34154734"/>
                <w:b/>
                <w:sz w:val="20"/>
                <w:szCs w:val="20"/>
              </w:rPr>
              <w:t>Barclays Shared services</w:t>
            </w:r>
            <w:r w:rsidR="00075CE3">
              <w:rPr>
                <w:rStyle w:val="eopscx34154734"/>
                <w:b/>
                <w:sz w:val="20"/>
                <w:szCs w:val="20"/>
              </w:rPr>
              <w:t> </w:t>
            </w:r>
          </w:p>
          <w:p w14:paraId="35332151" w14:textId="250000CA" w:rsidR="00075CE3" w:rsidRDefault="00075CE3">
            <w:pPr>
              <w:pStyle w:val="paragraphscx34154734"/>
              <w:spacing w:before="0" w:after="0"/>
              <w:textAlignment w:val="baseline"/>
              <w:rPr>
                <w:rStyle w:val="eopscx34154734"/>
                <w:sz w:val="20"/>
                <w:szCs w:val="20"/>
              </w:rPr>
            </w:pPr>
            <w:r>
              <w:rPr>
                <w:rStyle w:val="textrunscx34154734"/>
                <w:sz w:val="20"/>
                <w:szCs w:val="20"/>
              </w:rPr>
              <w:t>           Last</w:t>
            </w:r>
            <w:r>
              <w:rPr>
                <w:rStyle w:val="apple-converted-space"/>
                <w:sz w:val="20"/>
                <w:szCs w:val="20"/>
              </w:rPr>
              <w:t> </w:t>
            </w:r>
            <w:r>
              <w:rPr>
                <w:rStyle w:val="textrunscx34154734"/>
                <w:sz w:val="20"/>
                <w:szCs w:val="20"/>
              </w:rPr>
              <w:t>Job Title             </w:t>
            </w:r>
            <w:r>
              <w:rPr>
                <w:rStyle w:val="apple-converted-space"/>
                <w:sz w:val="20"/>
                <w:szCs w:val="20"/>
              </w:rPr>
              <w:t> </w:t>
            </w:r>
            <w:r w:rsidR="00E42792">
              <w:rPr>
                <w:rStyle w:val="apple-converted-space"/>
                <w:sz w:val="20"/>
                <w:szCs w:val="20"/>
              </w:rPr>
              <w:t xml:space="preserve">  </w:t>
            </w:r>
            <w:r>
              <w:rPr>
                <w:rStyle w:val="apple-converted-space"/>
                <w:sz w:val="20"/>
                <w:szCs w:val="20"/>
              </w:rPr>
              <w:t xml:space="preserve"> </w:t>
            </w:r>
            <w:r>
              <w:rPr>
                <w:rStyle w:val="textrunscx34154734"/>
                <w:sz w:val="20"/>
                <w:szCs w:val="20"/>
              </w:rPr>
              <w:t xml:space="preserve">:KYC Refresh Analyst </w:t>
            </w:r>
            <w:r>
              <w:rPr>
                <w:rStyle w:val="apple-converted-space"/>
                <w:sz w:val="20"/>
                <w:szCs w:val="20"/>
              </w:rPr>
              <w:t> onboarding</w:t>
            </w:r>
            <w:r>
              <w:rPr>
                <w:rStyle w:val="eopscx34154734"/>
                <w:sz w:val="20"/>
                <w:szCs w:val="20"/>
              </w:rPr>
              <w:t xml:space="preserve">(Singapore process and </w:t>
            </w:r>
            <w:r w:rsidR="004A798A">
              <w:rPr>
                <w:rStyle w:val="eopscx34154734"/>
                <w:sz w:val="20"/>
                <w:szCs w:val="20"/>
              </w:rPr>
              <w:t xml:space="preserve"> </w:t>
            </w:r>
            <w:r>
              <w:rPr>
                <w:rStyle w:val="eopscx34154734"/>
                <w:sz w:val="20"/>
                <w:szCs w:val="20"/>
              </w:rPr>
              <w:t xml:space="preserve">    </w:t>
            </w:r>
          </w:p>
          <w:p w14:paraId="0591FCD1" w14:textId="475D9D82" w:rsidR="00075CE3" w:rsidRDefault="00075CE3">
            <w:pPr>
              <w:pStyle w:val="paragraphscx34154734"/>
              <w:spacing w:before="0" w:after="0"/>
              <w:textAlignment w:val="baseline"/>
              <w:rPr>
                <w:rStyle w:val="eopscx34154734"/>
                <w:sz w:val="20"/>
                <w:szCs w:val="20"/>
              </w:rPr>
            </w:pPr>
            <w:r>
              <w:rPr>
                <w:rStyle w:val="eopscx34154734"/>
                <w:sz w:val="20"/>
                <w:szCs w:val="20"/>
              </w:rPr>
              <w:t xml:space="preserve">                                                 </w:t>
            </w:r>
            <w:r w:rsidR="004A798A">
              <w:rPr>
                <w:rStyle w:val="eopscx34154734"/>
                <w:sz w:val="20"/>
                <w:szCs w:val="20"/>
              </w:rPr>
              <w:t>went</w:t>
            </w:r>
            <w:r>
              <w:rPr>
                <w:rStyle w:val="eopscx34154734"/>
                <w:sz w:val="20"/>
                <w:szCs w:val="20"/>
              </w:rPr>
              <w:t xml:space="preserve"> for process migration t</w:t>
            </w:r>
            <w:r w:rsidR="00E061A2">
              <w:rPr>
                <w:rStyle w:val="eopscx34154734"/>
                <w:sz w:val="20"/>
                <w:szCs w:val="20"/>
              </w:rPr>
              <w:t>o S</w:t>
            </w:r>
            <w:r>
              <w:rPr>
                <w:rStyle w:val="eopscx34154734"/>
                <w:sz w:val="20"/>
                <w:szCs w:val="20"/>
              </w:rPr>
              <w:t xml:space="preserve">ingapore and also have                 </w:t>
            </w:r>
          </w:p>
          <w:p w14:paraId="4C9C8FFA" w14:textId="77777777" w:rsidR="00075CE3" w:rsidRDefault="00075CE3">
            <w:pPr>
              <w:pStyle w:val="paragraphscx34154734"/>
              <w:spacing w:before="0" w:after="0"/>
              <w:textAlignment w:val="baseline"/>
              <w:rPr>
                <w:rStyle w:val="textrunscx34154734"/>
              </w:rPr>
            </w:pPr>
            <w:r>
              <w:rPr>
                <w:rStyle w:val="eopscx34154734"/>
                <w:sz w:val="20"/>
                <w:szCs w:val="20"/>
              </w:rPr>
              <w:t xml:space="preserve">                                                  experience in personal loans underwriting for UAE )</w:t>
            </w:r>
          </w:p>
          <w:p w14:paraId="2D4C508C" w14:textId="77777777" w:rsidR="00075CE3" w:rsidRDefault="00075CE3">
            <w:r>
              <w:rPr>
                <w:rStyle w:val="textrunscx34154734"/>
              </w:rPr>
              <w:t>          </w:t>
            </w:r>
            <w:r>
              <w:rPr>
                <w:rStyle w:val="apple-converted-space"/>
              </w:rPr>
              <w:t> </w:t>
            </w:r>
            <w:r>
              <w:rPr>
                <w:rStyle w:val="textrunscx34154734"/>
              </w:rPr>
              <w:t>Experience                    </w:t>
            </w:r>
            <w:r>
              <w:rPr>
                <w:rStyle w:val="apple-converted-space"/>
              </w:rPr>
              <w:t> </w:t>
            </w:r>
            <w:r w:rsidR="00E42792">
              <w:rPr>
                <w:rStyle w:val="apple-converted-space"/>
              </w:rPr>
              <w:t xml:space="preserve"> </w:t>
            </w:r>
            <w:r>
              <w:rPr>
                <w:rStyle w:val="textrunscx34154734"/>
              </w:rPr>
              <w:t>:Since</w:t>
            </w:r>
            <w:r>
              <w:rPr>
                <w:rStyle w:val="apple-converted-space"/>
              </w:rPr>
              <w:t> </w:t>
            </w:r>
            <w:r>
              <w:rPr>
                <w:rStyle w:val="textrunscx34154734"/>
              </w:rPr>
              <w:t>October 2009 till march 2012</w:t>
            </w:r>
          </w:p>
          <w:p w14:paraId="63BAE5D2" w14:textId="77777777" w:rsidR="00075CE3" w:rsidRDefault="00075CE3">
            <w:r>
              <w:t xml:space="preserve">        </w:t>
            </w:r>
          </w:p>
          <w:p w14:paraId="140F96C3" w14:textId="77777777" w:rsidR="00075CE3" w:rsidRDefault="00075CE3">
            <w:r>
              <w:t xml:space="preserve">          Previous Organization      :Frank</w:t>
            </w:r>
            <w:r w:rsidR="00E061A2">
              <w:t xml:space="preserve"> F</w:t>
            </w:r>
            <w:r>
              <w:t>inn Institute</w:t>
            </w:r>
          </w:p>
          <w:p w14:paraId="351778C7" w14:textId="77777777" w:rsidR="00075CE3" w:rsidRDefault="00075CE3">
            <w:r>
              <w:t xml:space="preserve">          Previous Job Title             :Counsellor</w:t>
            </w:r>
          </w:p>
          <w:p w14:paraId="60813E23" w14:textId="77777777" w:rsidR="00075CE3" w:rsidRDefault="00075CE3">
            <w:pPr>
              <w:rPr>
                <w:sz w:val="22"/>
              </w:rPr>
            </w:pPr>
            <w:r>
              <w:t xml:space="preserve">          Experience                        </w:t>
            </w:r>
            <w:r w:rsidR="00E061A2">
              <w:t>:November 2008 – Septem</w:t>
            </w:r>
            <w:r>
              <w:t>ber 2009</w:t>
            </w:r>
          </w:p>
          <w:p w14:paraId="5939A85E" w14:textId="77777777" w:rsidR="00075CE3" w:rsidRDefault="00075CE3">
            <w:pPr>
              <w:rPr>
                <w:sz w:val="22"/>
              </w:rPr>
            </w:pPr>
          </w:p>
          <w:p w14:paraId="13FD0E52" w14:textId="77777777" w:rsidR="00075CE3" w:rsidRDefault="00075CE3">
            <w:r>
              <w:t xml:space="preserve">           Previous Organization      : </w:t>
            </w:r>
            <w:r>
              <w:rPr>
                <w:b/>
              </w:rPr>
              <w:t>Citigroup Global Services ltd.</w:t>
            </w:r>
          </w:p>
          <w:p w14:paraId="6E1B100A" w14:textId="77777777" w:rsidR="00075CE3" w:rsidRDefault="00075CE3">
            <w:r>
              <w:t xml:space="preserve">           Previous Job Title </w:t>
            </w:r>
            <w:r>
              <w:tab/>
              <w:t xml:space="preserve">         : </w:t>
            </w:r>
            <w:r>
              <w:rPr>
                <w:b/>
                <w:bCs/>
              </w:rPr>
              <w:t>Senior credit analyst.(underwriting)</w:t>
            </w:r>
          </w:p>
          <w:p w14:paraId="1F434EF0" w14:textId="77777777" w:rsidR="00075CE3" w:rsidRDefault="00075CE3">
            <w:r>
              <w:t xml:space="preserve">           Experience                        : 6months (since June 2007-Nov 2007)</w:t>
            </w:r>
          </w:p>
          <w:p w14:paraId="7438180A" w14:textId="77777777" w:rsidR="00075CE3" w:rsidRDefault="00075CE3">
            <w:r>
              <w:t xml:space="preserve">           </w:t>
            </w:r>
          </w:p>
          <w:p w14:paraId="26FF2315" w14:textId="77777777" w:rsidR="00075CE3" w:rsidRDefault="00075CE3">
            <w:r>
              <w:t xml:space="preserve">           Previous Organization     : </w:t>
            </w:r>
            <w:r>
              <w:rPr>
                <w:b/>
              </w:rPr>
              <w:t>ICICI Prudential life insurance co. ltd</w:t>
            </w:r>
            <w:r>
              <w:t>.</w:t>
            </w:r>
          </w:p>
          <w:p w14:paraId="24F1A23D" w14:textId="77777777" w:rsidR="00075CE3" w:rsidRDefault="00075CE3">
            <w:r>
              <w:t xml:space="preserve">           Previous Job Title </w:t>
            </w:r>
            <w:r>
              <w:tab/>
              <w:t xml:space="preserve">         : </w:t>
            </w:r>
            <w:r>
              <w:rPr>
                <w:b/>
              </w:rPr>
              <w:t>Life</w:t>
            </w:r>
            <w:r>
              <w:t xml:space="preserve"> </w:t>
            </w:r>
            <w:r>
              <w:rPr>
                <w:b/>
              </w:rPr>
              <w:t>Insurance Underwriter.</w:t>
            </w:r>
          </w:p>
          <w:p w14:paraId="64E9CE2F" w14:textId="77777777" w:rsidR="00075CE3" w:rsidRDefault="00075CE3">
            <w:r>
              <w:t xml:space="preserve">           Experience</w:t>
            </w:r>
            <w:r>
              <w:tab/>
              <w:t xml:space="preserve">         : 13 months( from February 2006 to march 2007)</w:t>
            </w:r>
          </w:p>
          <w:p w14:paraId="7897BA9C" w14:textId="77777777" w:rsidR="00075CE3" w:rsidRDefault="00F642B7">
            <w:pPr>
              <w:rPr>
                <w:color w:val="0000FF"/>
              </w:rPr>
            </w:pPr>
            <w:r>
              <w:t xml:space="preserve">           </w:t>
            </w:r>
            <w:r w:rsidR="00075CE3">
              <w:t xml:space="preserve">         </w:t>
            </w:r>
          </w:p>
          <w:p w14:paraId="6FDEF532" w14:textId="77777777" w:rsidR="00075CE3" w:rsidRDefault="00075CE3">
            <w:pPr>
              <w:pStyle w:val="Tit"/>
              <w:ind w:right="-155"/>
              <w:jc w:val="both"/>
              <w:rPr>
                <w:bCs/>
                <w:i/>
                <w:iCs/>
                <w:color w:val="000000"/>
              </w:rPr>
            </w:pPr>
            <w:r>
              <w:rPr>
                <w:color w:val="0000FF"/>
              </w:rPr>
              <w:t xml:space="preserve"> </w:t>
            </w:r>
            <w:r>
              <w:t xml:space="preserve"> Responsibilities</w:t>
            </w:r>
          </w:p>
          <w:p w14:paraId="57716909" w14:textId="77777777" w:rsidR="00976D5F" w:rsidRPr="00976D5F" w:rsidRDefault="00976D5F">
            <w:pPr>
              <w:pStyle w:val="paragraphscx34154734"/>
              <w:spacing w:before="0" w:after="0"/>
              <w:textAlignment w:val="baseline"/>
              <w:rPr>
                <w:bCs/>
                <w:i/>
                <w:i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My Duties &amp; Responsibilit</w:t>
            </w:r>
            <w:r w:rsidR="00276CEE">
              <w:rPr>
                <w:b/>
                <w:bCs/>
                <w:i/>
                <w:iCs/>
                <w:color w:val="000000"/>
              </w:rPr>
              <w:t xml:space="preserve">ies with </w:t>
            </w:r>
            <w:proofErr w:type="spellStart"/>
            <w:r w:rsidR="00276CEE">
              <w:rPr>
                <w:b/>
                <w:bCs/>
                <w:i/>
                <w:iCs/>
                <w:color w:val="000000"/>
              </w:rPr>
              <w:t>Alchemywin</w:t>
            </w:r>
            <w:proofErr w:type="spellEnd"/>
            <w:r>
              <w:rPr>
                <w:b/>
                <w:bCs/>
                <w:i/>
                <w:iCs/>
                <w:color w:val="000000"/>
              </w:rPr>
              <w:t xml:space="preserve">: </w:t>
            </w:r>
            <w:r w:rsidRPr="00976D5F">
              <w:rPr>
                <w:bCs/>
                <w:i/>
                <w:iCs/>
                <w:color w:val="000000"/>
              </w:rPr>
              <w:t xml:space="preserve">To source candidates from all Industries as per </w:t>
            </w:r>
          </w:p>
          <w:p w14:paraId="34D7716F" w14:textId="77777777" w:rsidR="00976D5F" w:rsidRPr="00976D5F" w:rsidRDefault="00976D5F">
            <w:pPr>
              <w:pStyle w:val="paragraphscx34154734"/>
              <w:spacing w:before="0" w:after="0"/>
              <w:textAlignment w:val="baseline"/>
              <w:rPr>
                <w:bCs/>
                <w:i/>
                <w:iCs/>
                <w:color w:val="000000"/>
              </w:rPr>
            </w:pPr>
            <w:r w:rsidRPr="00976D5F">
              <w:rPr>
                <w:bCs/>
                <w:i/>
                <w:iCs/>
                <w:color w:val="000000"/>
              </w:rPr>
              <w:t>Requirement, as our company is growing.</w:t>
            </w:r>
          </w:p>
          <w:p w14:paraId="48279022" w14:textId="77777777" w:rsidR="00075CE3" w:rsidRDefault="00075CE3">
            <w:pPr>
              <w:pStyle w:val="paragraphscx34154734"/>
              <w:spacing w:before="0" w:after="0"/>
              <w:textAlignment w:val="baseline"/>
              <w:rPr>
                <w:rFonts w:ascii="Wingdings" w:hAnsi="Wingdings" w:cs="Wingdings"/>
                <w:sz w:val="17"/>
                <w:szCs w:val="17"/>
              </w:rPr>
            </w:pPr>
            <w:r>
              <w:rPr>
                <w:b/>
                <w:bCs/>
                <w:i/>
                <w:iCs/>
                <w:color w:val="000000"/>
              </w:rPr>
              <w:t>My</w:t>
            </w:r>
            <w:r w:rsidR="000B5ECF">
              <w:rPr>
                <w:b/>
                <w:bCs/>
                <w:i/>
                <w:iCs/>
                <w:color w:val="000000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</w:rPr>
              <w:t>Duties</w:t>
            </w:r>
            <w:r w:rsidR="000B5ECF">
              <w:rPr>
                <w:b/>
                <w:bCs/>
                <w:i/>
                <w:iCs/>
                <w:color w:val="000000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</w:rPr>
              <w:t>&amp;</w:t>
            </w:r>
            <w:r w:rsidR="000B5ECF">
              <w:rPr>
                <w:b/>
                <w:bCs/>
                <w:i/>
                <w:iCs/>
                <w:color w:val="000000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</w:rPr>
              <w:t>Responsibilities with Barclays shared services ltd</w:t>
            </w:r>
            <w:r>
              <w:rPr>
                <w:b/>
                <w:bCs/>
                <w:i/>
                <w:iCs/>
                <w:color w:val="1F497D"/>
              </w:rPr>
              <w:t xml:space="preserve"> </w:t>
            </w:r>
            <w:r>
              <w:rPr>
                <w:rStyle w:val="textrunscx34154734"/>
                <w:b/>
                <w:bCs/>
                <w:i/>
                <w:iCs/>
                <w:color w:val="1F497D"/>
                <w:sz w:val="20"/>
                <w:szCs w:val="20"/>
              </w:rPr>
              <w:t>to analyze personal loans applications for UAE Barclays and also have experience in KYC Refresh as an analyst. Was one of the analysts during the migration of KYC Refresh</w:t>
            </w:r>
            <w:r>
              <w:rPr>
                <w:rStyle w:val="apple-converted-space"/>
                <w:b/>
                <w:bCs/>
                <w:i/>
                <w:iCs/>
                <w:color w:val="1F497D"/>
                <w:sz w:val="20"/>
                <w:szCs w:val="20"/>
              </w:rPr>
              <w:t> </w:t>
            </w:r>
            <w:r>
              <w:rPr>
                <w:rStyle w:val="textrunscx34154734"/>
                <w:b/>
                <w:bCs/>
                <w:i/>
                <w:iCs/>
                <w:color w:val="1F497D"/>
                <w:sz w:val="20"/>
                <w:szCs w:val="20"/>
              </w:rPr>
              <w:t>process.</w:t>
            </w:r>
            <w:r>
              <w:rPr>
                <w:rStyle w:val="apple-converted-space"/>
                <w:b/>
                <w:bCs/>
                <w:i/>
                <w:iCs/>
                <w:color w:val="1F497D"/>
                <w:sz w:val="20"/>
                <w:szCs w:val="20"/>
              </w:rPr>
              <w:t> </w:t>
            </w:r>
            <w:r>
              <w:rPr>
                <w:rStyle w:val="textrunscx34154734"/>
                <w:b/>
                <w:bCs/>
                <w:i/>
                <w:iCs/>
                <w:color w:val="1F497D"/>
                <w:sz w:val="20"/>
                <w:szCs w:val="20"/>
              </w:rPr>
              <w:t>Went for transition to Singapore</w:t>
            </w:r>
            <w:r>
              <w:rPr>
                <w:rStyle w:val="textrunscx34154734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textrunscx34154734"/>
                <w:b/>
                <w:bCs/>
                <w:i/>
                <w:iCs/>
                <w:color w:val="800000"/>
                <w:sz w:val="20"/>
                <w:szCs w:val="20"/>
              </w:rPr>
              <w:t>(Process migration).</w:t>
            </w:r>
            <w:r>
              <w:rPr>
                <w:rStyle w:val="eopscx34154734"/>
                <w:sz w:val="20"/>
                <w:szCs w:val="20"/>
              </w:rPr>
              <w:t> Below is the small description about the process.</w:t>
            </w:r>
          </w:p>
          <w:p w14:paraId="30D135E7" w14:textId="77777777" w:rsidR="00075CE3" w:rsidRDefault="00075CE3">
            <w:pPr>
              <w:autoSpaceDE w:val="0"/>
              <w:spacing w:before="40"/>
              <w:jc w:val="both"/>
              <w:rPr>
                <w:rFonts w:ascii="Wingdings" w:hAnsi="Wingdings" w:cs="Wingdings"/>
                <w:sz w:val="17"/>
                <w:szCs w:val="17"/>
              </w:rPr>
            </w:pPr>
            <w:r>
              <w:rPr>
                <w:rFonts w:ascii="Wingdings" w:hAnsi="Wingdings" w:cs="Wingdings"/>
                <w:sz w:val="17"/>
                <w:szCs w:val="17"/>
              </w:rPr>
              <w:t></w:t>
            </w:r>
            <w:r>
              <w:rPr>
                <w:sz w:val="14"/>
                <w:szCs w:val="14"/>
              </w:rPr>
              <w:t xml:space="preserve">  </w:t>
            </w:r>
            <w:r>
              <w:rPr>
                <w:rFonts w:ascii="Verdana" w:hAnsi="Verdana" w:cs="Verdana"/>
                <w:sz w:val="17"/>
                <w:szCs w:val="17"/>
              </w:rPr>
              <w:t>Refreshing existing Barclays clients to ensure they are in-line with the compliance standards</w:t>
            </w:r>
          </w:p>
          <w:p w14:paraId="650DB8AE" w14:textId="77777777" w:rsidR="00075CE3" w:rsidRDefault="00075CE3">
            <w:pPr>
              <w:autoSpaceDE w:val="0"/>
              <w:jc w:val="both"/>
              <w:rPr>
                <w:rFonts w:ascii="Verdana" w:hAnsi="Verdana" w:cs="Verdana"/>
                <w:sz w:val="17"/>
                <w:szCs w:val="17"/>
              </w:rPr>
            </w:pPr>
            <w:r>
              <w:rPr>
                <w:rFonts w:ascii="Wingdings" w:hAnsi="Wingdings" w:cs="Wingdings"/>
                <w:sz w:val="17"/>
                <w:szCs w:val="17"/>
              </w:rPr>
              <w:t></w:t>
            </w:r>
            <w:r>
              <w:rPr>
                <w:sz w:val="14"/>
                <w:szCs w:val="14"/>
              </w:rPr>
              <w:t xml:space="preserve">  </w:t>
            </w:r>
            <w:r>
              <w:rPr>
                <w:rFonts w:ascii="Verdana" w:hAnsi="Verdana" w:cs="Verdana"/>
                <w:sz w:val="17"/>
                <w:szCs w:val="17"/>
              </w:rPr>
              <w:t>Ascertaining the risk appetite of the clients and vetting them accordingly</w:t>
            </w:r>
          </w:p>
          <w:p w14:paraId="5A72DC47" w14:textId="77777777" w:rsidR="00075CE3" w:rsidRDefault="00075CE3">
            <w:pPr>
              <w:autoSpaceDE w:val="0"/>
              <w:jc w:val="both"/>
              <w:rPr>
                <w:rFonts w:ascii="Wingdings" w:hAnsi="Wingdings" w:cs="Wingdings"/>
                <w:sz w:val="17"/>
                <w:szCs w:val="17"/>
              </w:rPr>
            </w:pPr>
            <w:r>
              <w:rPr>
                <w:rFonts w:ascii="Verdana" w:hAnsi="Verdana" w:cs="Verdana"/>
                <w:sz w:val="17"/>
                <w:szCs w:val="17"/>
              </w:rPr>
              <w:t>Categorized the clients as low, medium and high risk based on their legal domicile </w:t>
            </w:r>
          </w:p>
          <w:p w14:paraId="03796D4F" w14:textId="77777777" w:rsidR="00075CE3" w:rsidRDefault="00075CE3">
            <w:pPr>
              <w:autoSpaceDE w:val="0"/>
              <w:spacing w:before="40"/>
              <w:jc w:val="both"/>
              <w:rPr>
                <w:rFonts w:ascii="Wingdings" w:hAnsi="Wingdings" w:cs="Wingdings"/>
                <w:sz w:val="17"/>
                <w:szCs w:val="17"/>
              </w:rPr>
            </w:pPr>
            <w:r>
              <w:rPr>
                <w:rFonts w:ascii="Wingdings" w:hAnsi="Wingdings" w:cs="Wingdings"/>
                <w:sz w:val="17"/>
                <w:szCs w:val="17"/>
              </w:rPr>
              <w:t></w:t>
            </w:r>
            <w:r>
              <w:rPr>
                <w:sz w:val="14"/>
                <w:szCs w:val="14"/>
              </w:rPr>
              <w:t xml:space="preserve">  </w:t>
            </w:r>
            <w:r>
              <w:rPr>
                <w:rFonts w:ascii="Verdana" w:hAnsi="Verdana" w:cs="Verdana"/>
                <w:sz w:val="17"/>
                <w:szCs w:val="17"/>
              </w:rPr>
              <w:t>Refreshing clients according to the General, Global and Local(Regional) requirements</w:t>
            </w:r>
          </w:p>
          <w:p w14:paraId="6463172F" w14:textId="77777777" w:rsidR="00075CE3" w:rsidRDefault="00075CE3">
            <w:pPr>
              <w:autoSpaceDE w:val="0"/>
              <w:spacing w:before="40"/>
              <w:jc w:val="both"/>
              <w:rPr>
                <w:rFonts w:ascii="Wingdings" w:hAnsi="Wingdings" w:cs="Wingdings"/>
                <w:sz w:val="17"/>
                <w:szCs w:val="17"/>
              </w:rPr>
            </w:pPr>
            <w:r>
              <w:rPr>
                <w:rFonts w:ascii="Wingdings" w:hAnsi="Wingdings" w:cs="Wingdings"/>
                <w:sz w:val="17"/>
                <w:szCs w:val="17"/>
              </w:rPr>
              <w:t></w:t>
            </w:r>
            <w:r>
              <w:rPr>
                <w:sz w:val="14"/>
                <w:szCs w:val="14"/>
              </w:rPr>
              <w:t xml:space="preserve">  </w:t>
            </w:r>
            <w:r>
              <w:rPr>
                <w:rFonts w:ascii="Verdana" w:hAnsi="Verdana" w:cs="Verdana"/>
                <w:sz w:val="17"/>
                <w:szCs w:val="17"/>
              </w:rPr>
              <w:t>Verifying and collecting documents and recording them in Barclays online database</w:t>
            </w:r>
          </w:p>
          <w:p w14:paraId="487D5BB6" w14:textId="77777777" w:rsidR="00075CE3" w:rsidRDefault="00075CE3">
            <w:pPr>
              <w:autoSpaceDE w:val="0"/>
              <w:spacing w:before="40"/>
              <w:jc w:val="both"/>
              <w:rPr>
                <w:rFonts w:ascii="Wingdings" w:hAnsi="Wingdings" w:cs="Wingdings"/>
                <w:sz w:val="17"/>
                <w:szCs w:val="17"/>
              </w:rPr>
            </w:pPr>
            <w:r>
              <w:rPr>
                <w:rFonts w:ascii="Wingdings" w:hAnsi="Wingdings" w:cs="Wingdings"/>
                <w:sz w:val="17"/>
                <w:szCs w:val="17"/>
              </w:rPr>
              <w:t></w:t>
            </w:r>
            <w:r>
              <w:rPr>
                <w:sz w:val="14"/>
                <w:szCs w:val="14"/>
              </w:rPr>
              <w:t xml:space="preserve">  </w:t>
            </w:r>
            <w:r>
              <w:rPr>
                <w:rFonts w:ascii="Verdana" w:hAnsi="Verdana" w:cs="Verdana"/>
                <w:sz w:val="17"/>
                <w:szCs w:val="17"/>
              </w:rPr>
              <w:t>Adhering to the anti-money laundering policies of Barclays in the vetting process</w:t>
            </w:r>
          </w:p>
          <w:p w14:paraId="0C3435B4" w14:textId="77777777" w:rsidR="00075CE3" w:rsidRDefault="00075CE3">
            <w:pPr>
              <w:autoSpaceDE w:val="0"/>
              <w:jc w:val="both"/>
              <w:rPr>
                <w:b/>
                <w:bCs/>
                <w:i/>
                <w:iCs/>
                <w:color w:val="FF0000"/>
              </w:rPr>
            </w:pPr>
            <w:r>
              <w:rPr>
                <w:rFonts w:ascii="Wingdings" w:hAnsi="Wingdings" w:cs="Wingdings"/>
                <w:sz w:val="17"/>
                <w:szCs w:val="17"/>
              </w:rPr>
              <w:t></w:t>
            </w:r>
            <w:r>
              <w:rPr>
                <w:sz w:val="14"/>
                <w:szCs w:val="14"/>
              </w:rPr>
              <w:t xml:space="preserve">  </w:t>
            </w:r>
            <w:r>
              <w:rPr>
                <w:rFonts w:ascii="Verdana" w:hAnsi="Verdana" w:cs="Verdana"/>
                <w:sz w:val="17"/>
                <w:szCs w:val="17"/>
              </w:rPr>
              <w:t>Performing standard background chec</w:t>
            </w:r>
            <w:r w:rsidR="00E061A2">
              <w:rPr>
                <w:rFonts w:ascii="Verdana" w:hAnsi="Verdana" w:cs="Verdana"/>
                <w:sz w:val="17"/>
                <w:szCs w:val="17"/>
              </w:rPr>
              <w:t>ks for all clients through full-</w:t>
            </w:r>
            <w:r>
              <w:rPr>
                <w:rFonts w:ascii="Verdana" w:hAnsi="Verdana" w:cs="Verdana"/>
                <w:sz w:val="17"/>
                <w:szCs w:val="17"/>
              </w:rPr>
              <w:t>fledged web based research.</w:t>
            </w:r>
          </w:p>
          <w:p w14:paraId="49FCF309" w14:textId="77777777" w:rsidR="00075CE3" w:rsidRDefault="00075CE3">
            <w:pPr>
              <w:jc w:val="both"/>
              <w:rPr>
                <w:b/>
                <w:bCs/>
                <w:i/>
                <w:iCs/>
                <w:color w:val="FF0000"/>
              </w:rPr>
            </w:pPr>
          </w:p>
          <w:p w14:paraId="08048667" w14:textId="77777777" w:rsidR="00075CE3" w:rsidRDefault="00075CE3">
            <w:pPr>
              <w:jc w:val="both"/>
              <w:rPr>
                <w:b/>
                <w:bCs/>
                <w:i/>
                <w:iCs/>
                <w:color w:val="666699"/>
              </w:rPr>
            </w:pPr>
            <w:r>
              <w:rPr>
                <w:b/>
                <w:bCs/>
                <w:i/>
                <w:iCs/>
                <w:color w:val="333333"/>
              </w:rPr>
              <w:t>My Duties &amp; Responsibilities in CITI Group</w:t>
            </w:r>
            <w:r>
              <w:rPr>
                <w:b/>
                <w:bCs/>
                <w:i/>
                <w:iCs/>
                <w:color w:val="666699"/>
              </w:rPr>
              <w:t xml:space="preserve"> was  that, I analyze the cases of credit card  </w:t>
            </w:r>
          </w:p>
          <w:p w14:paraId="30A4C0A3" w14:textId="77777777" w:rsidR="00075CE3" w:rsidRDefault="00075CE3">
            <w:pPr>
              <w:jc w:val="both"/>
              <w:rPr>
                <w:b/>
                <w:bCs/>
                <w:i/>
                <w:iCs/>
                <w:color w:val="666699"/>
              </w:rPr>
            </w:pPr>
            <w:r>
              <w:rPr>
                <w:b/>
                <w:bCs/>
                <w:i/>
                <w:iCs/>
                <w:color w:val="666699"/>
              </w:rPr>
              <w:t xml:space="preserve"> Applications, by looking into the client’s credibility &amp; assigning them a credit </w:t>
            </w:r>
          </w:p>
          <w:p w14:paraId="3B7EEEED" w14:textId="77777777" w:rsidR="00075CE3" w:rsidRDefault="00075CE3">
            <w:pPr>
              <w:jc w:val="both"/>
              <w:rPr>
                <w:b/>
                <w:bCs/>
                <w:i/>
                <w:iCs/>
                <w:color w:val="666699"/>
              </w:rPr>
            </w:pPr>
            <w:r>
              <w:rPr>
                <w:b/>
                <w:bCs/>
                <w:i/>
                <w:iCs/>
                <w:color w:val="666699"/>
              </w:rPr>
              <w:t xml:space="preserve"> Limit depending upon their Income eligibility criteria (overall profile) for UAE Citibank.</w:t>
            </w:r>
          </w:p>
          <w:p w14:paraId="0FA0DF67" w14:textId="77777777" w:rsidR="00276CEE" w:rsidRDefault="00276CEE">
            <w:pPr>
              <w:jc w:val="both"/>
              <w:rPr>
                <w:b/>
                <w:bCs/>
                <w:i/>
                <w:iCs/>
                <w:color w:val="666699"/>
              </w:rPr>
            </w:pPr>
          </w:p>
          <w:p w14:paraId="29A73C13" w14:textId="77777777" w:rsidR="00075CE3" w:rsidRDefault="00075CE3">
            <w:pPr>
              <w:jc w:val="both"/>
              <w:rPr>
                <w:b/>
                <w:i/>
                <w:color w:val="666699"/>
              </w:rPr>
            </w:pPr>
            <w:r>
              <w:rPr>
                <w:b/>
                <w:bCs/>
                <w:i/>
                <w:iCs/>
                <w:color w:val="333333"/>
              </w:rPr>
              <w:t xml:space="preserve">My Duties &amp; Responsibilities in ICICI </w:t>
            </w:r>
            <w:r>
              <w:rPr>
                <w:b/>
                <w:i/>
                <w:color w:val="333333"/>
              </w:rPr>
              <w:t>Prudential Life Insurance</w:t>
            </w:r>
            <w:r>
              <w:rPr>
                <w:b/>
                <w:i/>
                <w:color w:val="666699"/>
              </w:rPr>
              <w:t xml:space="preserve"> was on a wider perspective were,</w:t>
            </w:r>
            <w:r w:rsidR="000B5ECF">
              <w:rPr>
                <w:b/>
                <w:i/>
                <w:color w:val="666699"/>
              </w:rPr>
              <w:t xml:space="preserve"> </w:t>
            </w:r>
            <w:r>
              <w:rPr>
                <w:b/>
                <w:i/>
                <w:color w:val="666699"/>
              </w:rPr>
              <w:t>I was analyzing the cases of Insurance polic</w:t>
            </w:r>
            <w:r w:rsidR="00E061A2">
              <w:rPr>
                <w:b/>
                <w:i/>
                <w:color w:val="666699"/>
              </w:rPr>
              <w:t>i</w:t>
            </w:r>
            <w:r>
              <w:rPr>
                <w:b/>
                <w:i/>
                <w:color w:val="666699"/>
              </w:rPr>
              <w:t>es, Client’s Credibility &amp; giving approval on the cases for the Life Cover</w:t>
            </w:r>
            <w:r>
              <w:rPr>
                <w:b/>
                <w:i/>
                <w:iCs/>
                <w:color w:val="666699"/>
              </w:rPr>
              <w:t xml:space="preserve">[(i.e.)Insurance amount which the client is eligible to take with IPRU </w:t>
            </w:r>
            <w:r>
              <w:rPr>
                <w:b/>
                <w:i/>
                <w:color w:val="666699"/>
              </w:rPr>
              <w:t>&amp; handling Risk related profiles.</w:t>
            </w:r>
          </w:p>
          <w:p w14:paraId="0FB86D96" w14:textId="77777777" w:rsidR="00075CE3" w:rsidRDefault="00075CE3">
            <w:pPr>
              <w:jc w:val="both"/>
              <w:rPr>
                <w:b/>
                <w:i/>
                <w:color w:val="666699"/>
              </w:rPr>
            </w:pPr>
          </w:p>
          <w:p w14:paraId="3150CE50" w14:textId="77777777" w:rsidR="00075CE3" w:rsidRDefault="00075CE3">
            <w:pPr>
              <w:jc w:val="both"/>
              <w:rPr>
                <w:b/>
                <w:bCs/>
                <w:i/>
                <w:iCs/>
                <w:color w:val="666699"/>
              </w:rPr>
            </w:pPr>
            <w:r>
              <w:rPr>
                <w:b/>
                <w:bCs/>
                <w:i/>
                <w:color w:val="666699"/>
              </w:rPr>
              <w:t xml:space="preserve"> Finally</w:t>
            </w:r>
            <w:r>
              <w:rPr>
                <w:b/>
                <w:i/>
                <w:color w:val="666699"/>
              </w:rPr>
              <w:t>, I’ll be giving approval or final decision whether the client is eligible to take a policy with us or not.</w:t>
            </w:r>
          </w:p>
          <w:p w14:paraId="04079D18" w14:textId="77777777" w:rsidR="00075CE3" w:rsidRDefault="00075CE3">
            <w:pPr>
              <w:jc w:val="both"/>
              <w:rPr>
                <w:color w:val="666699"/>
              </w:rPr>
            </w:pPr>
            <w:r>
              <w:rPr>
                <w:b/>
                <w:bCs/>
                <w:i/>
                <w:iCs/>
                <w:color w:val="666699"/>
              </w:rPr>
              <w:t xml:space="preserve">  </w:t>
            </w:r>
          </w:p>
          <w:p w14:paraId="332266E1" w14:textId="77777777" w:rsidR="00075CE3" w:rsidRDefault="00075CE3">
            <w:pPr>
              <w:jc w:val="both"/>
              <w:rPr>
                <w:color w:val="666699"/>
              </w:rPr>
            </w:pPr>
          </w:p>
          <w:p w14:paraId="49D19251" w14:textId="77777777" w:rsidR="00075CE3" w:rsidRDefault="00075CE3">
            <w:pPr>
              <w:jc w:val="both"/>
              <w:rPr>
                <w:sz w:val="12"/>
                <w:szCs w:val="24"/>
              </w:rPr>
            </w:pPr>
          </w:p>
          <w:p w14:paraId="07E6F955" w14:textId="77777777" w:rsidR="00075CE3" w:rsidRDefault="00075CE3">
            <w:pPr>
              <w:rPr>
                <w:sz w:val="12"/>
              </w:rPr>
            </w:pPr>
            <w:r>
              <w:rPr>
                <w:sz w:val="22"/>
              </w:rPr>
              <w:t xml:space="preserve">   </w:t>
            </w:r>
          </w:p>
          <w:p w14:paraId="42F7E56E" w14:textId="77777777" w:rsidR="00075CE3" w:rsidRDefault="00075CE3">
            <w:pPr>
              <w:pStyle w:val="CommentText"/>
              <w:jc w:val="both"/>
              <w:rPr>
                <w:sz w:val="12"/>
              </w:rPr>
            </w:pPr>
          </w:p>
          <w:p w14:paraId="3B29859A" w14:textId="77777777" w:rsidR="00075CE3" w:rsidRDefault="00075CE3">
            <w:pPr>
              <w:pStyle w:val="CommentText"/>
              <w:jc w:val="both"/>
              <w:rPr>
                <w:sz w:val="12"/>
                <w:szCs w:val="22"/>
              </w:rPr>
            </w:pPr>
          </w:p>
          <w:p w14:paraId="42F73A37" w14:textId="77777777" w:rsidR="00075CE3" w:rsidRDefault="00075CE3">
            <w:pPr>
              <w:ind w:left="360"/>
              <w:jc w:val="both"/>
              <w:rPr>
                <w:sz w:val="22"/>
              </w:rPr>
            </w:pPr>
          </w:p>
          <w:p w14:paraId="21811E95" w14:textId="77777777" w:rsidR="00075CE3" w:rsidRDefault="00075CE3">
            <w:pPr>
              <w:jc w:val="both"/>
              <w:rPr>
                <w:sz w:val="14"/>
                <w:szCs w:val="14"/>
              </w:rPr>
            </w:pPr>
          </w:p>
        </w:tc>
      </w:tr>
    </w:tbl>
    <w:p w14:paraId="308A6129" w14:textId="77777777" w:rsidR="00075CE3" w:rsidRDefault="00075CE3">
      <w:pPr>
        <w:pStyle w:val="Tit"/>
        <w:ind w:left="0" w:right="-155" w:firstLine="0"/>
        <w:jc w:val="both"/>
        <w:rPr>
          <w:color w:val="000080"/>
          <w:sz w:val="8"/>
        </w:rPr>
      </w:pPr>
      <w:r>
        <w:rPr>
          <w:color w:val="0000FF"/>
        </w:rPr>
        <w:t xml:space="preserve">  </w:t>
      </w:r>
      <w:r>
        <w:rPr>
          <w:color w:val="000000"/>
        </w:rPr>
        <w:t>Awards and Achievements</w:t>
      </w:r>
    </w:p>
    <w:p w14:paraId="47BE1E5D" w14:textId="77777777" w:rsidR="00075CE3" w:rsidRDefault="00075CE3">
      <w:pPr>
        <w:spacing w:line="360" w:lineRule="auto"/>
        <w:jc w:val="both"/>
        <w:rPr>
          <w:color w:val="000080"/>
          <w:sz w:val="8"/>
        </w:rPr>
      </w:pPr>
    </w:p>
    <w:p w14:paraId="639F9FAA" w14:textId="77777777" w:rsidR="00075CE3" w:rsidRDefault="00075CE3">
      <w:pPr>
        <w:pStyle w:val="CommentText"/>
        <w:numPr>
          <w:ilvl w:val="0"/>
          <w:numId w:val="3"/>
        </w:numPr>
        <w:spacing w:line="360" w:lineRule="auto"/>
        <w:jc w:val="both"/>
      </w:pPr>
      <w:r>
        <w:t>Cleared IQ 1 test with ICICI prudential Life Insurance have underwriting limits with insurance &amp; also into credit cards with Citigroup.</w:t>
      </w:r>
    </w:p>
    <w:p w14:paraId="7DBD1A57" w14:textId="77777777" w:rsidR="00075CE3" w:rsidRDefault="00075CE3">
      <w:pPr>
        <w:pStyle w:val="CommentText"/>
        <w:numPr>
          <w:ilvl w:val="0"/>
          <w:numId w:val="3"/>
        </w:numPr>
        <w:spacing w:line="360" w:lineRule="auto"/>
        <w:jc w:val="both"/>
      </w:pPr>
      <w:r>
        <w:t>Broke History in clearing the Underwriting test for cards for Dubai in first attempt with Citi group global services.</w:t>
      </w:r>
    </w:p>
    <w:p w14:paraId="5AA876C9" w14:textId="77777777" w:rsidR="00075CE3" w:rsidRDefault="00075CE3">
      <w:pPr>
        <w:pStyle w:val="CommentText"/>
        <w:numPr>
          <w:ilvl w:val="0"/>
          <w:numId w:val="3"/>
        </w:numPr>
        <w:spacing w:line="360" w:lineRule="auto"/>
        <w:jc w:val="both"/>
      </w:pPr>
      <w:r>
        <w:t xml:space="preserve">Won </w:t>
      </w:r>
      <w:r>
        <w:rPr>
          <w:b/>
          <w:i/>
        </w:rPr>
        <w:t xml:space="preserve">II </w:t>
      </w:r>
      <w:r>
        <w:t xml:space="preserve">Place in </w:t>
      </w:r>
      <w:proofErr w:type="spellStart"/>
      <w:r>
        <w:t>Frooti</w:t>
      </w:r>
      <w:proofErr w:type="spellEnd"/>
      <w:r>
        <w:t xml:space="preserve"> Project presentation in final year B.Com in M.O.P.</w:t>
      </w:r>
      <w:r w:rsidR="00E061A2">
        <w:t xml:space="preserve"> </w:t>
      </w:r>
      <w:proofErr w:type="spellStart"/>
      <w:r>
        <w:t>Vaishnav</w:t>
      </w:r>
      <w:proofErr w:type="spellEnd"/>
      <w:r>
        <w:t xml:space="preserve"> College for women.</w:t>
      </w:r>
    </w:p>
    <w:p w14:paraId="0BE1EE8A" w14:textId="77777777" w:rsidR="00075CE3" w:rsidRDefault="00075CE3">
      <w:pPr>
        <w:tabs>
          <w:tab w:val="left" w:pos="4485"/>
        </w:tabs>
        <w:spacing w:line="360" w:lineRule="auto"/>
        <w:jc w:val="both"/>
      </w:pPr>
    </w:p>
    <w:p w14:paraId="7588DEB9" w14:textId="77777777" w:rsidR="00075CE3" w:rsidRDefault="00075CE3">
      <w:pPr>
        <w:pStyle w:val="Tit"/>
        <w:ind w:right="-155"/>
        <w:jc w:val="both"/>
      </w:pPr>
      <w:r>
        <w:rPr>
          <w:color w:val="000080"/>
        </w:rPr>
        <w:t xml:space="preserve">  </w:t>
      </w:r>
      <w:r>
        <w:t>Educational Qualification</w:t>
      </w:r>
    </w:p>
    <w:p w14:paraId="1ED5610F" w14:textId="77777777" w:rsidR="00075CE3" w:rsidRDefault="00075CE3">
      <w:pPr>
        <w:jc w:val="both"/>
      </w:pPr>
    </w:p>
    <w:p w14:paraId="7AF94E0B" w14:textId="77777777" w:rsidR="00075CE3" w:rsidRDefault="00075CE3">
      <w:pPr>
        <w:widowControl w:val="0"/>
        <w:numPr>
          <w:ilvl w:val="0"/>
          <w:numId w:val="5"/>
        </w:numPr>
        <w:autoSpaceDE w:val="0"/>
        <w:jc w:val="both"/>
      </w:pPr>
      <w:r>
        <w:rPr>
          <w:b/>
          <w:bCs/>
          <w:i/>
          <w:iCs/>
        </w:rPr>
        <w:t>Master of Business Administration</w:t>
      </w:r>
      <w:r>
        <w:t xml:space="preserve">: Graduated in </w:t>
      </w:r>
      <w:proofErr w:type="spellStart"/>
      <w:r>
        <w:t>Asan</w:t>
      </w:r>
      <w:proofErr w:type="spellEnd"/>
      <w:r>
        <w:t xml:space="preserve"> Memorial Institute of Management Affiliated to Madras University with Specialization in Marketing &amp; Finance in the year 2005.</w:t>
      </w:r>
    </w:p>
    <w:p w14:paraId="4933F4C8" w14:textId="77777777" w:rsidR="00075CE3" w:rsidRDefault="00075CE3">
      <w:pPr>
        <w:jc w:val="both"/>
      </w:pPr>
    </w:p>
    <w:p w14:paraId="69426F00" w14:textId="77777777" w:rsidR="00075CE3" w:rsidRDefault="00075CE3">
      <w:pPr>
        <w:widowControl w:val="0"/>
        <w:numPr>
          <w:ilvl w:val="0"/>
          <w:numId w:val="5"/>
        </w:numPr>
        <w:autoSpaceDE w:val="0"/>
        <w:jc w:val="both"/>
      </w:pPr>
      <w:r>
        <w:rPr>
          <w:b/>
          <w:bCs/>
          <w:i/>
          <w:iCs/>
        </w:rPr>
        <w:t>Bachelor of Commerce</w:t>
      </w:r>
      <w:r>
        <w:t xml:space="preserve">: Graduated with </w:t>
      </w:r>
      <w:proofErr w:type="spellStart"/>
      <w:r>
        <w:t>M.O.P.Vaishnav</w:t>
      </w:r>
      <w:proofErr w:type="spellEnd"/>
      <w:r>
        <w:t xml:space="preserve"> College for Women affiliated to Madras University in the year 2002.</w:t>
      </w:r>
    </w:p>
    <w:p w14:paraId="34A944BE" w14:textId="77777777" w:rsidR="00075CE3" w:rsidRDefault="00075CE3">
      <w:pPr>
        <w:jc w:val="both"/>
      </w:pPr>
    </w:p>
    <w:p w14:paraId="5CBEFC85" w14:textId="77777777" w:rsidR="00075CE3" w:rsidRDefault="00075CE3">
      <w:pPr>
        <w:widowControl w:val="0"/>
        <w:numPr>
          <w:ilvl w:val="0"/>
          <w:numId w:val="5"/>
        </w:numPr>
        <w:autoSpaceDE w:val="0"/>
        <w:jc w:val="both"/>
      </w:pPr>
      <w:r>
        <w:rPr>
          <w:b/>
          <w:bCs/>
          <w:i/>
          <w:iCs/>
        </w:rPr>
        <w:t>HSC (XII)</w:t>
      </w:r>
      <w:r>
        <w:t xml:space="preserve">: </w:t>
      </w:r>
      <w:proofErr w:type="spellStart"/>
      <w:r>
        <w:t>St.Johns.Matriculation</w:t>
      </w:r>
      <w:proofErr w:type="spellEnd"/>
      <w:r>
        <w:t xml:space="preserve"> Higher Secondary School. State Board-Tamil Nadu. Mar 1999.</w:t>
      </w:r>
    </w:p>
    <w:p w14:paraId="25EA6FCE" w14:textId="77777777" w:rsidR="00075CE3" w:rsidRDefault="00075CE3">
      <w:pPr>
        <w:jc w:val="both"/>
      </w:pPr>
    </w:p>
    <w:p w14:paraId="2DD0047C" w14:textId="77777777" w:rsidR="00075CE3" w:rsidRDefault="00075CE3">
      <w:pPr>
        <w:widowControl w:val="0"/>
        <w:numPr>
          <w:ilvl w:val="0"/>
          <w:numId w:val="5"/>
        </w:numPr>
        <w:autoSpaceDE w:val="0"/>
        <w:jc w:val="both"/>
      </w:pPr>
      <w:r>
        <w:rPr>
          <w:b/>
          <w:bCs/>
          <w:i/>
          <w:iCs/>
        </w:rPr>
        <w:t>SSLC (X)</w:t>
      </w:r>
      <w:r>
        <w:t xml:space="preserve">: </w:t>
      </w:r>
      <w:proofErr w:type="spellStart"/>
      <w:r>
        <w:t>D.A.V.Senior</w:t>
      </w:r>
      <w:proofErr w:type="spellEnd"/>
      <w:r>
        <w:t xml:space="preserve"> Secondary School CBSE Mar1997.</w:t>
      </w:r>
    </w:p>
    <w:p w14:paraId="2048C9F0" w14:textId="77777777" w:rsidR="00075CE3" w:rsidRDefault="00075CE3">
      <w:pPr>
        <w:widowControl w:val="0"/>
        <w:autoSpaceDE w:val="0"/>
        <w:ind w:left="720"/>
        <w:jc w:val="both"/>
        <w:rPr>
          <w:sz w:val="22"/>
        </w:rPr>
      </w:pPr>
      <w:r>
        <w:tab/>
      </w:r>
    </w:p>
    <w:p w14:paraId="2377BB34" w14:textId="77777777" w:rsidR="00075CE3" w:rsidRDefault="00075CE3">
      <w:pPr>
        <w:rPr>
          <w:color w:val="000000"/>
        </w:rPr>
      </w:pPr>
      <w:r>
        <w:rPr>
          <w:sz w:val="22"/>
        </w:rPr>
        <w:t xml:space="preserve">                                                                </w:t>
      </w:r>
    </w:p>
    <w:p w14:paraId="43558A83" w14:textId="77777777" w:rsidR="00075CE3" w:rsidRDefault="00075CE3">
      <w:pPr>
        <w:pStyle w:val="Tit"/>
        <w:ind w:left="0" w:right="-170" w:firstLine="0"/>
        <w:jc w:val="both"/>
        <w:rPr>
          <w:sz w:val="22"/>
          <w:szCs w:val="22"/>
        </w:rPr>
      </w:pPr>
      <w:r>
        <w:rPr>
          <w:color w:val="000000"/>
        </w:rPr>
        <w:t>Main Project - M.B.A.,</w:t>
      </w:r>
    </w:p>
    <w:p w14:paraId="43AFAE83" w14:textId="77777777" w:rsidR="00075CE3" w:rsidRDefault="00075CE3">
      <w:pPr>
        <w:ind w:left="2160" w:hanging="2160"/>
        <w:rPr>
          <w:b/>
        </w:rPr>
      </w:pPr>
      <w:r>
        <w:rPr>
          <w:b/>
          <w:sz w:val="22"/>
          <w:szCs w:val="22"/>
        </w:rPr>
        <w:t xml:space="preserve">             </w:t>
      </w:r>
    </w:p>
    <w:p w14:paraId="45C6B925" w14:textId="77777777" w:rsidR="00075CE3" w:rsidRDefault="00075CE3">
      <w:pPr>
        <w:ind w:left="720" w:hanging="720"/>
      </w:pPr>
      <w:r>
        <w:rPr>
          <w:b/>
        </w:rPr>
        <w:t xml:space="preserve">             Company</w:t>
      </w:r>
      <w:r>
        <w:rPr>
          <w:b/>
        </w:rPr>
        <w:tab/>
      </w:r>
      <w:r>
        <w:rPr>
          <w:b/>
        </w:rPr>
        <w:tab/>
        <w:t xml:space="preserve">         : </w:t>
      </w:r>
      <w:proofErr w:type="spellStart"/>
      <w:r>
        <w:rPr>
          <w:b/>
        </w:rPr>
        <w:t>L</w:t>
      </w:r>
      <w:r>
        <w:t>anson</w:t>
      </w:r>
      <w:proofErr w:type="spellEnd"/>
      <w:r>
        <w:t xml:space="preserve"> &amp; </w:t>
      </w:r>
      <w:r>
        <w:rPr>
          <w:b/>
        </w:rPr>
        <w:t>T</w:t>
      </w:r>
      <w:r>
        <w:t>oyota.</w:t>
      </w:r>
    </w:p>
    <w:p w14:paraId="73B9AD4F" w14:textId="77777777" w:rsidR="00075CE3" w:rsidRDefault="00075CE3">
      <w:pPr>
        <w:ind w:left="720" w:hanging="720"/>
      </w:pPr>
    </w:p>
    <w:p w14:paraId="353AACFB" w14:textId="77777777" w:rsidR="00075CE3" w:rsidRDefault="00075CE3">
      <w:pPr>
        <w:tabs>
          <w:tab w:val="left" w:pos="1800"/>
        </w:tabs>
        <w:spacing w:line="360" w:lineRule="auto"/>
        <w:jc w:val="both"/>
        <w:rPr>
          <w:b/>
        </w:rPr>
      </w:pPr>
      <w:r>
        <w:rPr>
          <w:b/>
        </w:rPr>
        <w:t xml:space="preserve">             Title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</w:t>
      </w:r>
      <w:r>
        <w:t xml:space="preserve">: </w:t>
      </w:r>
      <w:r>
        <w:rPr>
          <w:bCs/>
        </w:rPr>
        <w:t xml:space="preserve">A Study on consumer preference with towards </w:t>
      </w:r>
      <w:r>
        <w:rPr>
          <w:b/>
          <w:bCs/>
          <w:i/>
        </w:rPr>
        <w:t>Toyota Corolla</w:t>
      </w:r>
      <w:r>
        <w:rPr>
          <w:b/>
          <w:bCs/>
        </w:rPr>
        <w:t>.</w:t>
      </w:r>
      <w:r>
        <w:rPr>
          <w:b/>
        </w:rPr>
        <w:t xml:space="preserve">                        </w:t>
      </w:r>
      <w:r>
        <w:t xml:space="preserve">               </w:t>
      </w:r>
    </w:p>
    <w:p w14:paraId="270AE7A3" w14:textId="77777777" w:rsidR="00075CE3" w:rsidRDefault="00075CE3">
      <w:pPr>
        <w:tabs>
          <w:tab w:val="left" w:pos="1800"/>
        </w:tabs>
        <w:spacing w:line="360" w:lineRule="auto"/>
        <w:jc w:val="both"/>
      </w:pPr>
      <w:r>
        <w:rPr>
          <w:b/>
        </w:rPr>
        <w:t xml:space="preserve">             Duration &amp; Team Size</w:t>
      </w:r>
      <w:r>
        <w:rPr>
          <w:b/>
        </w:rPr>
        <w:tab/>
        <w:t xml:space="preserve">         </w:t>
      </w:r>
      <w:r>
        <w:t>: 6 Months, Individual.</w:t>
      </w:r>
    </w:p>
    <w:p w14:paraId="68651282" w14:textId="77777777" w:rsidR="00075CE3" w:rsidRDefault="00075CE3">
      <w:pPr>
        <w:tabs>
          <w:tab w:val="left" w:pos="1800"/>
        </w:tabs>
        <w:spacing w:line="360" w:lineRule="auto"/>
        <w:jc w:val="both"/>
      </w:pPr>
    </w:p>
    <w:p w14:paraId="0883EB35" w14:textId="77777777" w:rsidR="00075CE3" w:rsidRDefault="00075CE3">
      <w:pPr>
        <w:pStyle w:val="Tit"/>
        <w:ind w:right="-155"/>
        <w:jc w:val="both"/>
        <w:rPr>
          <w:color w:val="000080"/>
          <w:sz w:val="8"/>
        </w:rPr>
      </w:pPr>
      <w:r>
        <w:rPr>
          <w:color w:val="000000"/>
        </w:rPr>
        <w:t>Summer Training -B.Com.,</w:t>
      </w:r>
    </w:p>
    <w:p w14:paraId="47E30BE6" w14:textId="77777777" w:rsidR="00075CE3" w:rsidRDefault="00075CE3">
      <w:pPr>
        <w:tabs>
          <w:tab w:val="left" w:pos="1650"/>
        </w:tabs>
        <w:spacing w:line="360" w:lineRule="auto"/>
        <w:jc w:val="both"/>
        <w:rPr>
          <w:color w:val="000080"/>
          <w:sz w:val="8"/>
        </w:rPr>
      </w:pPr>
    </w:p>
    <w:p w14:paraId="6C4C4082" w14:textId="77777777" w:rsidR="00075CE3" w:rsidRDefault="00075CE3">
      <w:pPr>
        <w:tabs>
          <w:tab w:val="left" w:pos="1650"/>
        </w:tabs>
        <w:spacing w:line="360" w:lineRule="auto"/>
        <w:jc w:val="both"/>
        <w:rPr>
          <w:caps/>
          <w:sz w:val="24"/>
          <w:szCs w:val="24"/>
        </w:rPr>
      </w:pPr>
      <w:r>
        <w:rPr>
          <w:color w:val="000080"/>
          <w:sz w:val="8"/>
        </w:rPr>
        <w:tab/>
      </w:r>
    </w:p>
    <w:p w14:paraId="44539FC8" w14:textId="77777777" w:rsidR="00075CE3" w:rsidRDefault="00075CE3">
      <w:pPr>
        <w:jc w:val="both"/>
        <w:rPr>
          <w:caps/>
        </w:rPr>
      </w:pPr>
      <w:r>
        <w:rPr>
          <w:caps/>
          <w:sz w:val="24"/>
          <w:szCs w:val="24"/>
        </w:rPr>
        <w:t xml:space="preserve">          </w:t>
      </w:r>
      <w:r>
        <w:rPr>
          <w:b/>
        </w:rPr>
        <w:t xml:space="preserve">Company                                   </w:t>
      </w:r>
      <w:r>
        <w:t xml:space="preserve">: </w:t>
      </w:r>
      <w:proofErr w:type="spellStart"/>
      <w:r>
        <w:t>Frooti</w:t>
      </w:r>
      <w:proofErr w:type="spellEnd"/>
      <w:r>
        <w:t xml:space="preserve"> </w:t>
      </w:r>
    </w:p>
    <w:p w14:paraId="57258C5A" w14:textId="77777777" w:rsidR="00075CE3" w:rsidRDefault="00075CE3">
      <w:pPr>
        <w:jc w:val="both"/>
        <w:rPr>
          <w:b/>
        </w:rPr>
      </w:pPr>
      <w:r>
        <w:rPr>
          <w:caps/>
        </w:rPr>
        <w:t xml:space="preserve">            </w:t>
      </w:r>
      <w:r>
        <w:rPr>
          <w:b/>
          <w:caps/>
        </w:rPr>
        <w:t>D</w:t>
      </w:r>
      <w:r>
        <w:rPr>
          <w:b/>
        </w:rPr>
        <w:t>uration</w:t>
      </w:r>
      <w:r>
        <w:t xml:space="preserve">                                    : 8 weeks.         </w:t>
      </w:r>
    </w:p>
    <w:p w14:paraId="56864A96" w14:textId="77777777" w:rsidR="00075CE3" w:rsidRDefault="00075CE3">
      <w:pPr>
        <w:rPr>
          <w:color w:val="000080"/>
        </w:rPr>
      </w:pPr>
      <w:r>
        <w:rPr>
          <w:b/>
        </w:rPr>
        <w:t xml:space="preserve">            Title</w:t>
      </w:r>
      <w:r>
        <w:t xml:space="preserve">                                            : “A Study on Consumer Preference with Special Reference to </w:t>
      </w:r>
      <w:proofErr w:type="spellStart"/>
      <w:r>
        <w:t>Frooti</w:t>
      </w:r>
      <w:proofErr w:type="spellEnd"/>
      <w:r>
        <w:t>.</w:t>
      </w:r>
    </w:p>
    <w:p w14:paraId="78E839ED" w14:textId="77777777" w:rsidR="00075CE3" w:rsidRDefault="00075CE3">
      <w:pPr>
        <w:spacing w:line="360" w:lineRule="auto"/>
        <w:jc w:val="both"/>
        <w:rPr>
          <w:color w:val="000080"/>
        </w:rPr>
      </w:pPr>
      <w:r>
        <w:rPr>
          <w:color w:val="000080"/>
        </w:rPr>
        <w:t xml:space="preserve"> </w:t>
      </w:r>
    </w:p>
    <w:p w14:paraId="00032659" w14:textId="77777777" w:rsidR="00075CE3" w:rsidRDefault="00075CE3">
      <w:pPr>
        <w:spacing w:line="360" w:lineRule="auto"/>
        <w:jc w:val="both"/>
        <w:rPr>
          <w:color w:val="000080"/>
        </w:rPr>
      </w:pPr>
    </w:p>
    <w:p w14:paraId="13E2D15E" w14:textId="77777777" w:rsidR="00075CE3" w:rsidRDefault="00075CE3">
      <w:pPr>
        <w:pStyle w:val="Tit"/>
        <w:tabs>
          <w:tab w:val="left" w:pos="7492"/>
          <w:tab w:val="left" w:pos="7662"/>
        </w:tabs>
        <w:ind w:left="0" w:right="-170" w:firstLine="0"/>
        <w:jc w:val="both"/>
        <w:rPr>
          <w:bCs/>
          <w:u w:val="single"/>
        </w:rPr>
      </w:pPr>
      <w:r>
        <w:rPr>
          <w:color w:val="000000"/>
        </w:rPr>
        <w:t>Additional Qualifications</w:t>
      </w:r>
    </w:p>
    <w:p w14:paraId="7F86BCFE" w14:textId="77777777" w:rsidR="00075CE3" w:rsidRDefault="00075CE3">
      <w:pPr>
        <w:widowControl w:val="0"/>
        <w:autoSpaceDE w:val="0"/>
        <w:ind w:left="720"/>
        <w:jc w:val="both"/>
        <w:rPr>
          <w:b/>
          <w:bCs/>
          <w:u w:val="single"/>
        </w:rPr>
      </w:pPr>
    </w:p>
    <w:p w14:paraId="6F0D4CA5" w14:textId="77777777" w:rsidR="00075CE3" w:rsidRDefault="00075CE3">
      <w:pPr>
        <w:widowControl w:val="0"/>
        <w:autoSpaceDE w:val="0"/>
        <w:ind w:left="720"/>
        <w:jc w:val="both"/>
        <w:rPr>
          <w:b/>
          <w:bCs/>
          <w:u w:val="single"/>
        </w:rPr>
      </w:pPr>
    </w:p>
    <w:p w14:paraId="6C424941" w14:textId="77777777" w:rsidR="00075CE3" w:rsidRDefault="00075CE3">
      <w:pPr>
        <w:widowControl w:val="0"/>
        <w:numPr>
          <w:ilvl w:val="0"/>
          <w:numId w:val="4"/>
        </w:numPr>
        <w:autoSpaceDE w:val="0"/>
        <w:jc w:val="both"/>
        <w:rPr>
          <w:b/>
          <w:bCs/>
          <w:u w:val="single"/>
        </w:rPr>
      </w:pPr>
      <w:r>
        <w:t>Diploma In International Airlines And Travel Management [</w:t>
      </w:r>
      <w:r>
        <w:rPr>
          <w:b/>
          <w:bCs/>
        </w:rPr>
        <w:t>IATA]</w:t>
      </w:r>
    </w:p>
    <w:p w14:paraId="4601316F" w14:textId="77777777" w:rsidR="00075CE3" w:rsidRDefault="00075CE3">
      <w:pPr>
        <w:ind w:left="720"/>
        <w:jc w:val="both"/>
        <w:rPr>
          <w:b/>
          <w:bCs/>
          <w:u w:val="single"/>
        </w:rPr>
      </w:pPr>
    </w:p>
    <w:p w14:paraId="36D23BAD" w14:textId="77777777" w:rsidR="00075CE3" w:rsidRDefault="00075CE3">
      <w:pPr>
        <w:widowControl w:val="0"/>
        <w:numPr>
          <w:ilvl w:val="0"/>
          <w:numId w:val="8"/>
        </w:numPr>
        <w:autoSpaceDE w:val="0"/>
        <w:jc w:val="both"/>
        <w:rPr>
          <w:b/>
          <w:bCs/>
          <w:u w:val="single"/>
        </w:rPr>
      </w:pPr>
      <w:r>
        <w:t>Certificate In Programming Using Unix, C, C++ From NIIT</w:t>
      </w:r>
    </w:p>
    <w:p w14:paraId="3A483935" w14:textId="77777777" w:rsidR="00075CE3" w:rsidRDefault="00075CE3">
      <w:pPr>
        <w:widowControl w:val="0"/>
        <w:autoSpaceDE w:val="0"/>
        <w:ind w:left="720"/>
        <w:jc w:val="both"/>
        <w:rPr>
          <w:b/>
          <w:bCs/>
          <w:u w:val="single"/>
        </w:rPr>
      </w:pPr>
    </w:p>
    <w:p w14:paraId="7FC78C87" w14:textId="77777777" w:rsidR="00075CE3" w:rsidRDefault="00075CE3">
      <w:pPr>
        <w:widowControl w:val="0"/>
        <w:numPr>
          <w:ilvl w:val="0"/>
          <w:numId w:val="8"/>
        </w:numPr>
        <w:autoSpaceDE w:val="0"/>
        <w:jc w:val="both"/>
        <w:rPr>
          <w:sz w:val="22"/>
        </w:rPr>
      </w:pPr>
      <w:r>
        <w:t xml:space="preserve">Certificate in Tally Accounting From M.O.P. </w:t>
      </w:r>
      <w:proofErr w:type="spellStart"/>
      <w:r>
        <w:t>Vaishnav</w:t>
      </w:r>
      <w:proofErr w:type="spellEnd"/>
      <w:r>
        <w:t xml:space="preserve"> College for Women.</w:t>
      </w:r>
      <w:r>
        <w:rPr>
          <w:sz w:val="22"/>
          <w:szCs w:val="22"/>
        </w:rPr>
        <w:tab/>
      </w:r>
    </w:p>
    <w:p w14:paraId="256714ED" w14:textId="77777777" w:rsidR="00075CE3" w:rsidRDefault="00075CE3">
      <w:pPr>
        <w:widowControl w:val="0"/>
        <w:autoSpaceDE w:val="0"/>
        <w:jc w:val="both"/>
        <w:rPr>
          <w:sz w:val="22"/>
        </w:rPr>
      </w:pPr>
    </w:p>
    <w:p w14:paraId="7E9A8190" w14:textId="77777777" w:rsidR="00075CE3" w:rsidRDefault="00075CE3">
      <w:pPr>
        <w:pStyle w:val="CommentText"/>
        <w:spacing w:line="360" w:lineRule="auto"/>
        <w:ind w:left="360"/>
        <w:jc w:val="both"/>
        <w:rPr>
          <w:sz w:val="22"/>
        </w:rPr>
      </w:pPr>
    </w:p>
    <w:p w14:paraId="08697DBB" w14:textId="77777777" w:rsidR="00075CE3" w:rsidRDefault="00075CE3">
      <w:pPr>
        <w:pStyle w:val="Tit"/>
        <w:tabs>
          <w:tab w:val="left" w:pos="7492"/>
          <w:tab w:val="left" w:pos="7662"/>
        </w:tabs>
        <w:ind w:left="0" w:right="-170" w:firstLine="0"/>
        <w:jc w:val="both"/>
      </w:pPr>
      <w:r>
        <w:rPr>
          <w:color w:val="000000"/>
          <w:sz w:val="22"/>
          <w:szCs w:val="22"/>
        </w:rPr>
        <w:t>Extra-curricular Activities</w:t>
      </w:r>
    </w:p>
    <w:p w14:paraId="5209318B" w14:textId="77777777" w:rsidR="00075CE3" w:rsidRDefault="00075CE3">
      <w:pPr>
        <w:ind w:left="720"/>
      </w:pPr>
    </w:p>
    <w:p w14:paraId="45BE8DB1" w14:textId="77777777" w:rsidR="00075CE3" w:rsidRDefault="00075CE3">
      <w:pPr>
        <w:ind w:left="720"/>
      </w:pPr>
    </w:p>
    <w:p w14:paraId="3A4EA43B" w14:textId="77777777" w:rsidR="00075CE3" w:rsidRDefault="00075CE3">
      <w:pPr>
        <w:widowControl w:val="0"/>
        <w:numPr>
          <w:ilvl w:val="0"/>
          <w:numId w:val="6"/>
        </w:numPr>
        <w:autoSpaceDE w:val="0"/>
        <w:jc w:val="both"/>
        <w:rPr>
          <w:b/>
          <w:bCs/>
        </w:rPr>
      </w:pPr>
      <w:r>
        <w:rPr>
          <w:b/>
          <w:bCs/>
        </w:rPr>
        <w:t>Won II Place</w:t>
      </w:r>
      <w:r>
        <w:t xml:space="preserve"> in Marketing Project Presentation - ‘</w:t>
      </w:r>
      <w:r>
        <w:rPr>
          <w:b/>
          <w:bCs/>
        </w:rPr>
        <w:t xml:space="preserve">A Study On Consumer Preference With Special Reference To               </w:t>
      </w:r>
      <w:proofErr w:type="spellStart"/>
      <w:r>
        <w:rPr>
          <w:b/>
          <w:bCs/>
        </w:rPr>
        <w:t>Frooti</w:t>
      </w:r>
      <w:proofErr w:type="spellEnd"/>
      <w:r>
        <w:rPr>
          <w:b/>
          <w:bCs/>
        </w:rPr>
        <w:t xml:space="preserve"> </w:t>
      </w:r>
      <w:r>
        <w:t xml:space="preserve">in M.O.P </w:t>
      </w:r>
      <w:proofErr w:type="spellStart"/>
      <w:r>
        <w:t>Vaishnav</w:t>
      </w:r>
      <w:proofErr w:type="spellEnd"/>
      <w:r>
        <w:t xml:space="preserve"> Collage For Women. </w:t>
      </w:r>
    </w:p>
    <w:p w14:paraId="75FF389B" w14:textId="77777777" w:rsidR="00075CE3" w:rsidRDefault="00075CE3">
      <w:pPr>
        <w:ind w:left="4320" w:hanging="4320"/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               </w:t>
      </w:r>
    </w:p>
    <w:p w14:paraId="5B2B95F5" w14:textId="77777777" w:rsidR="00075CE3" w:rsidRDefault="00075CE3">
      <w:pPr>
        <w:widowControl w:val="0"/>
        <w:numPr>
          <w:ilvl w:val="0"/>
          <w:numId w:val="6"/>
        </w:numPr>
        <w:autoSpaceDE w:val="0"/>
        <w:jc w:val="both"/>
        <w:rPr>
          <w:b/>
          <w:bCs/>
        </w:rPr>
      </w:pPr>
      <w:r>
        <w:rPr>
          <w:b/>
          <w:bCs/>
        </w:rPr>
        <w:t xml:space="preserve">NCC                    </w:t>
      </w:r>
      <w:r>
        <w:t xml:space="preserve">Passed </w:t>
      </w:r>
      <w:r>
        <w:rPr>
          <w:b/>
          <w:bCs/>
        </w:rPr>
        <w:t>‘A’</w:t>
      </w:r>
      <w:r>
        <w:t xml:space="preserve"> Certificate Examination.</w:t>
      </w:r>
      <w:r>
        <w:rPr>
          <w:b/>
          <w:bCs/>
          <w:u w:val="single"/>
        </w:rPr>
        <w:t xml:space="preserve"> </w:t>
      </w:r>
    </w:p>
    <w:p w14:paraId="3224B764" w14:textId="77777777" w:rsidR="00075CE3" w:rsidRDefault="00075CE3">
      <w:pPr>
        <w:pStyle w:val="CommentText"/>
        <w:spacing w:line="360" w:lineRule="auto"/>
        <w:ind w:left="720"/>
        <w:jc w:val="both"/>
        <w:rPr>
          <w:sz w:val="22"/>
        </w:rPr>
      </w:pPr>
    </w:p>
    <w:p w14:paraId="459C3392" w14:textId="77777777" w:rsidR="00075CE3" w:rsidRDefault="00075CE3">
      <w:pPr>
        <w:pStyle w:val="Tit"/>
        <w:ind w:right="-155"/>
        <w:jc w:val="both"/>
        <w:rPr>
          <w:sz w:val="8"/>
        </w:rPr>
      </w:pPr>
      <w:r>
        <w:rPr>
          <w:color w:val="000000"/>
        </w:rPr>
        <w:t xml:space="preserve">  Soft skills</w:t>
      </w:r>
    </w:p>
    <w:p w14:paraId="14734361" w14:textId="77777777" w:rsidR="00075CE3" w:rsidRDefault="00075CE3">
      <w:pPr>
        <w:pStyle w:val="CommentText"/>
        <w:jc w:val="both"/>
        <w:rPr>
          <w:sz w:val="8"/>
        </w:rPr>
      </w:pPr>
    </w:p>
    <w:p w14:paraId="24ECA3D3" w14:textId="77777777" w:rsidR="00075CE3" w:rsidRDefault="00075CE3">
      <w:pPr>
        <w:pStyle w:val="CommentText"/>
        <w:jc w:val="both"/>
        <w:rPr>
          <w:sz w:val="8"/>
        </w:rPr>
      </w:pPr>
    </w:p>
    <w:p w14:paraId="2555A959" w14:textId="77777777" w:rsidR="00075CE3" w:rsidRDefault="00075CE3">
      <w:pPr>
        <w:pStyle w:val="CommentText"/>
        <w:jc w:val="both"/>
        <w:rPr>
          <w:sz w:val="8"/>
        </w:rPr>
      </w:pPr>
    </w:p>
    <w:p w14:paraId="624E910C" w14:textId="77777777" w:rsidR="00075CE3" w:rsidRDefault="00075CE3">
      <w:pPr>
        <w:numPr>
          <w:ilvl w:val="0"/>
          <w:numId w:val="2"/>
        </w:numPr>
        <w:overflowPunct w:val="0"/>
        <w:autoSpaceDE w:val="0"/>
        <w:spacing w:line="360" w:lineRule="auto"/>
        <w:jc w:val="both"/>
        <w:textAlignment w:val="baseline"/>
      </w:pPr>
      <w:r>
        <w:t>People friendly and a team facilitator.</w:t>
      </w:r>
    </w:p>
    <w:p w14:paraId="7B1F71C4" w14:textId="77777777" w:rsidR="00075CE3" w:rsidRDefault="00075CE3">
      <w:pPr>
        <w:numPr>
          <w:ilvl w:val="0"/>
          <w:numId w:val="2"/>
        </w:numPr>
        <w:overflowPunct w:val="0"/>
        <w:autoSpaceDE w:val="0"/>
        <w:spacing w:line="360" w:lineRule="auto"/>
        <w:jc w:val="both"/>
        <w:textAlignment w:val="baseline"/>
      </w:pPr>
      <w:r>
        <w:t>Rational learning and logical decision making.</w:t>
      </w:r>
    </w:p>
    <w:p w14:paraId="005C6870" w14:textId="77777777" w:rsidR="00075CE3" w:rsidRDefault="00075CE3">
      <w:pPr>
        <w:numPr>
          <w:ilvl w:val="0"/>
          <w:numId w:val="2"/>
        </w:numPr>
        <w:overflowPunct w:val="0"/>
        <w:autoSpaceDE w:val="0"/>
        <w:spacing w:line="360" w:lineRule="auto"/>
        <w:jc w:val="both"/>
        <w:textAlignment w:val="baseline"/>
        <w:rPr>
          <w:szCs w:val="22"/>
        </w:rPr>
      </w:pPr>
      <w:r>
        <w:t>Patient listener, divergent thinker.</w:t>
      </w:r>
    </w:p>
    <w:p w14:paraId="741F4A4E" w14:textId="77777777" w:rsidR="00075CE3" w:rsidRDefault="00075CE3">
      <w:pPr>
        <w:spacing w:line="360" w:lineRule="auto"/>
        <w:ind w:left="870"/>
        <w:jc w:val="both"/>
      </w:pPr>
      <w:r>
        <w:rPr>
          <w:szCs w:val="22"/>
        </w:rPr>
        <w:t xml:space="preserve">     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</w:t>
      </w:r>
    </w:p>
    <w:p w14:paraId="6F728653" w14:textId="77777777" w:rsidR="00075CE3" w:rsidRDefault="00075CE3">
      <w:pPr>
        <w:widowControl w:val="0"/>
      </w:pPr>
      <w:r>
        <w:t xml:space="preserve">Place: </w:t>
      </w:r>
      <w:r w:rsidR="003750E2">
        <w:t xml:space="preserve">Dubai                                 </w:t>
      </w:r>
      <w:r>
        <w:tab/>
      </w:r>
      <w:r>
        <w:tab/>
      </w:r>
      <w:r>
        <w:tab/>
      </w:r>
      <w:r>
        <w:tab/>
      </w:r>
      <w:r>
        <w:tab/>
        <w:t xml:space="preserve">                    </w:t>
      </w:r>
      <w:r>
        <w:tab/>
      </w:r>
      <w:r>
        <w:tab/>
        <w:t xml:space="preserve">              Yours Sincerely,</w:t>
      </w:r>
    </w:p>
    <w:p w14:paraId="17980D46" w14:textId="77777777" w:rsidR="00075CE3" w:rsidRDefault="00075CE3">
      <w:pPr>
        <w:widowControl w:val="0"/>
      </w:pPr>
    </w:p>
    <w:p w14:paraId="3F41F84B" w14:textId="77777777" w:rsidR="00075CE3" w:rsidRDefault="00075CE3">
      <w:pPr>
        <w:widowControl w:val="0"/>
      </w:pPr>
      <w:r>
        <w:t>Date: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>
        <w:rPr>
          <w:b/>
        </w:rPr>
        <w:t>(</w:t>
      </w:r>
      <w:proofErr w:type="spellStart"/>
      <w:r>
        <w:rPr>
          <w:b/>
        </w:rPr>
        <w:t>R.Ranjani</w:t>
      </w:r>
      <w:proofErr w:type="spellEnd"/>
      <w:r>
        <w:rPr>
          <w:b/>
        </w:rPr>
        <w:t>)</w:t>
      </w:r>
    </w:p>
    <w:p w14:paraId="60DF221F" w14:textId="77777777" w:rsidR="00075CE3" w:rsidRDefault="00075CE3">
      <w:pPr>
        <w:widowControl w:val="0"/>
      </w:pPr>
    </w:p>
    <w:p w14:paraId="6B2CE709" w14:textId="77777777" w:rsidR="00592E2A" w:rsidRDefault="00075CE3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</w:t>
      </w:r>
    </w:p>
    <w:sectPr w:rsidR="00592E2A">
      <w:pgSz w:w="11906" w:h="16838"/>
      <w:pgMar w:top="900" w:right="569" w:bottom="1138" w:left="900" w:header="720" w:footer="720" w:gutter="0"/>
      <w:cols w:space="720"/>
      <w:docGrid w:linePitch="600" w:charSpace="409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.05pt;height:1.05pt" o:bullet="t" filled="t">
        <v:fill color2="black"/>
        <v:imagedata r:id="rId1" o:title=""/>
      </v:shape>
    </w:pict>
  </w:numPicBullet>
  <w:numPicBullet w:numPicBulletId="1">
    <w:pict>
      <v:shape id="_x0000_i1026" type="#_x0000_t75" style="width:.35pt;height:.35pt" o:bullet="t" filled="t">
        <v:fill color2="black"/>
        <v:imagedata r:id="rId2" o:title=""/>
      </v:shape>
    </w:pict>
  </w:numPicBullet>
  <w:numPicBullet w:numPicBulletId="2">
    <w:pict>
      <v:shape id="_x0000_i1027" type="#_x0000_t75" style="width:.35pt;height:.35pt" o:bullet="t" filled="t">
        <v:fill color2="black"/>
        <v:imagedata r:id="rId3" o:title="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7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</w:rPr>
    </w:lvl>
  </w:abstractNum>
  <w:abstractNum w:abstractNumId="2" w15:restartNumberingAfterBreak="0">
    <w:nsid w:val="00000003"/>
    <w:multiLevelType w:val="singleLevel"/>
    <w:tmpl w:val="00000003"/>
    <w:name w:val="WW8Num9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</w:rPr>
    </w:lvl>
  </w:abstractNum>
  <w:abstractNum w:abstractNumId="3" w15:restartNumberingAfterBreak="0">
    <w:nsid w:val="00000004"/>
    <w:multiLevelType w:val="singleLevel"/>
    <w:tmpl w:val="00000004"/>
    <w:name w:val="WW8Num15"/>
    <w:lvl w:ilvl="0">
      <w:start w:val="1"/>
      <w:numFmt w:val="bullet"/>
      <w:lvlText w:val=""/>
      <w:lvlPicBulletId w:val="1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23"/>
    <w:lvl w:ilvl="0">
      <w:start w:val="1"/>
      <w:numFmt w:val="bullet"/>
      <w:lvlText w:val=""/>
      <w:lvlPicBulletId w:val="2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25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</w:rPr>
    </w:lvl>
  </w:abstractNum>
  <w:abstractNum w:abstractNumId="6" w15:restartNumberingAfterBreak="0">
    <w:nsid w:val="00000007"/>
    <w:multiLevelType w:val="singleLevel"/>
    <w:tmpl w:val="00000007"/>
    <w:name w:val="WW8Num2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</w:rPr>
    </w:lvl>
  </w:abstractNum>
  <w:abstractNum w:abstractNumId="7" w15:restartNumberingAfterBreak="0">
    <w:nsid w:val="00000008"/>
    <w:multiLevelType w:val="singleLevel"/>
    <w:tmpl w:val="00000008"/>
    <w:name w:val="WW8Num30"/>
    <w:lvl w:ilvl="0">
      <w:start w:val="1"/>
      <w:numFmt w:val="bullet"/>
      <w:lvlText w:val=""/>
      <w:lvlPicBulletId w:val="1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8" w15:restartNumberingAfterBreak="0">
    <w:nsid w:val="4D1B4596"/>
    <w:multiLevelType w:val="hybridMultilevel"/>
    <w:tmpl w:val="DB82BA30"/>
    <w:lvl w:ilvl="0" w:tplc="8668E578">
      <w:numFmt w:val="bullet"/>
      <w:lvlText w:val="-"/>
      <w:lvlJc w:val="left"/>
      <w:pPr>
        <w:ind w:left="81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 w15:restartNumberingAfterBreak="0">
    <w:nsid w:val="57911DD8"/>
    <w:multiLevelType w:val="hybridMultilevel"/>
    <w:tmpl w:val="9F2CE0B4"/>
    <w:lvl w:ilvl="0" w:tplc="8818A92C">
      <w:numFmt w:val="bullet"/>
      <w:lvlText w:val="-"/>
      <w:lvlJc w:val="left"/>
      <w:pPr>
        <w:ind w:left="121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num w:numId="1" w16cid:durableId="221065215">
    <w:abstractNumId w:val="0"/>
  </w:num>
  <w:num w:numId="2" w16cid:durableId="1786850633">
    <w:abstractNumId w:val="1"/>
  </w:num>
  <w:num w:numId="3" w16cid:durableId="229510541">
    <w:abstractNumId w:val="2"/>
  </w:num>
  <w:num w:numId="4" w16cid:durableId="1165558369">
    <w:abstractNumId w:val="3"/>
  </w:num>
  <w:num w:numId="5" w16cid:durableId="460152015">
    <w:abstractNumId w:val="4"/>
  </w:num>
  <w:num w:numId="6" w16cid:durableId="1504934681">
    <w:abstractNumId w:val="5"/>
  </w:num>
  <w:num w:numId="7" w16cid:durableId="982386793">
    <w:abstractNumId w:val="6"/>
  </w:num>
  <w:num w:numId="8" w16cid:durableId="491678032">
    <w:abstractNumId w:val="7"/>
  </w:num>
  <w:num w:numId="9" w16cid:durableId="1093865774">
    <w:abstractNumId w:val="9"/>
  </w:num>
  <w:num w:numId="10" w16cid:durableId="1831345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19E"/>
    <w:rsid w:val="000363EF"/>
    <w:rsid w:val="00072F11"/>
    <w:rsid w:val="00075CE3"/>
    <w:rsid w:val="00087328"/>
    <w:rsid w:val="000B5ECF"/>
    <w:rsid w:val="001256A2"/>
    <w:rsid w:val="001F14FC"/>
    <w:rsid w:val="00226A9F"/>
    <w:rsid w:val="00243CB0"/>
    <w:rsid w:val="00257A2B"/>
    <w:rsid w:val="00276CEE"/>
    <w:rsid w:val="002C40E4"/>
    <w:rsid w:val="00330587"/>
    <w:rsid w:val="003357FE"/>
    <w:rsid w:val="003750E2"/>
    <w:rsid w:val="003B2361"/>
    <w:rsid w:val="00495B5C"/>
    <w:rsid w:val="004A798A"/>
    <w:rsid w:val="00517D75"/>
    <w:rsid w:val="00540A0B"/>
    <w:rsid w:val="005462DA"/>
    <w:rsid w:val="00565E9D"/>
    <w:rsid w:val="00592E2A"/>
    <w:rsid w:val="006126ED"/>
    <w:rsid w:val="0072466D"/>
    <w:rsid w:val="007B3B2E"/>
    <w:rsid w:val="007E07B3"/>
    <w:rsid w:val="007E68B7"/>
    <w:rsid w:val="00846C55"/>
    <w:rsid w:val="0087328D"/>
    <w:rsid w:val="00893C30"/>
    <w:rsid w:val="008A4E70"/>
    <w:rsid w:val="00976D5F"/>
    <w:rsid w:val="00997BC2"/>
    <w:rsid w:val="009F415A"/>
    <w:rsid w:val="00A438A0"/>
    <w:rsid w:val="00AF132D"/>
    <w:rsid w:val="00B2097F"/>
    <w:rsid w:val="00BD3EF3"/>
    <w:rsid w:val="00C75E79"/>
    <w:rsid w:val="00C9519E"/>
    <w:rsid w:val="00D41B17"/>
    <w:rsid w:val="00DA7D2A"/>
    <w:rsid w:val="00E061A2"/>
    <w:rsid w:val="00E42792"/>
    <w:rsid w:val="00E42A8D"/>
    <w:rsid w:val="00EC79E1"/>
    <w:rsid w:val="00F64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C677D8F"/>
  <w15:chartTrackingRefBased/>
  <w15:docId w15:val="{16BBD8CB-F8D1-4745-87D6-847F19286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lang w:val="en-US"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0" w:after="20"/>
      <w:outlineLvl w:val="2"/>
    </w:pPr>
    <w:rPr>
      <w:rFonts w:ascii="Century Gothic" w:hAnsi="Century Gothic" w:cs="Century Gothic"/>
      <w:b/>
      <w:bCs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jc w:val="both"/>
      <w:outlineLvl w:val="8"/>
    </w:pPr>
    <w:rPr>
      <w:rFonts w:ascii="Verdana" w:hAnsi="Verdana" w:cs="Verdan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 w:cs="Wingdings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WW8Num2z0">
    <w:name w:val="WW8Num2z0"/>
    <w:rPr>
      <w:rFonts w:ascii="Wingdings" w:hAnsi="Wingdings" w:cs="Wingdings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3">
    <w:name w:val="WW8Num2z3"/>
    <w:rPr>
      <w:rFonts w:ascii="Symbol" w:hAnsi="Symbol" w:cs="Symbol"/>
    </w:rPr>
  </w:style>
  <w:style w:type="character" w:customStyle="1" w:styleId="WW8Num3z0">
    <w:name w:val="WW8Num3z0"/>
    <w:rPr>
      <w:rFonts w:ascii="Wingdings" w:hAnsi="Wingdings" w:cs="Wingdings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4z0">
    <w:name w:val="WW8Num4z0"/>
    <w:rPr>
      <w:rFonts w:ascii="Wingdings" w:hAnsi="Wingdings" w:cs="Wingdings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5z0">
    <w:name w:val="WW8Num5z0"/>
    <w:rPr>
      <w:rFonts w:ascii="Symbol" w:hAnsi="Symbol" w:cs="Symbol"/>
      <w:color w:val="000000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6z0">
    <w:name w:val="WW8Num6z0"/>
    <w:rPr>
      <w:rFonts w:ascii="Wingdings" w:hAnsi="Wingdings" w:cs="Wingdings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3">
    <w:name w:val="WW8Num6z3"/>
    <w:rPr>
      <w:rFonts w:ascii="Symbol" w:hAnsi="Symbol" w:cs="Symbol"/>
    </w:rPr>
  </w:style>
  <w:style w:type="character" w:customStyle="1" w:styleId="WW8Num7z0">
    <w:name w:val="WW8Num7z0"/>
    <w:rPr>
      <w:rFonts w:ascii="Wingdings" w:hAnsi="Wingdings" w:cs="Wingdings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3">
    <w:name w:val="WW8Num7z3"/>
    <w:rPr>
      <w:rFonts w:ascii="Symbol" w:hAnsi="Symbol" w:cs="Symbol"/>
    </w:rPr>
  </w:style>
  <w:style w:type="character" w:customStyle="1" w:styleId="WW8Num8z0">
    <w:name w:val="WW8Num8z0"/>
    <w:rPr>
      <w:rFonts w:ascii="Symbol" w:hAnsi="Symbol" w:cs="Symbol"/>
      <w:sz w:val="28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8z3">
    <w:name w:val="WW8Num8z3"/>
    <w:rPr>
      <w:rFonts w:ascii="Symbol" w:hAnsi="Symbol" w:cs="Symbol"/>
    </w:rPr>
  </w:style>
  <w:style w:type="character" w:customStyle="1" w:styleId="WW8Num9z0">
    <w:name w:val="WW8Num9z0"/>
    <w:rPr>
      <w:rFonts w:ascii="Wingdings" w:hAnsi="Wingdings" w:cs="Wingdings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3">
    <w:name w:val="WW8Num9z3"/>
    <w:rPr>
      <w:rFonts w:ascii="Symbol" w:hAnsi="Symbol" w:cs="Symbol"/>
    </w:rPr>
  </w:style>
  <w:style w:type="character" w:customStyle="1" w:styleId="WW8Num10z0">
    <w:name w:val="WW8Num10z0"/>
    <w:rPr>
      <w:rFonts w:ascii="Symbol" w:hAnsi="Symbol" w:cs="Symbol"/>
      <w:sz w:val="28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 w:cs="Wingdings"/>
    </w:rPr>
  </w:style>
  <w:style w:type="character" w:customStyle="1" w:styleId="WW8Num10z3">
    <w:name w:val="WW8Num10z3"/>
    <w:rPr>
      <w:rFonts w:ascii="Symbol" w:hAnsi="Symbol" w:cs="Symbol"/>
    </w:rPr>
  </w:style>
  <w:style w:type="character" w:customStyle="1" w:styleId="WW8Num11z0">
    <w:name w:val="WW8Num11z0"/>
    <w:rPr>
      <w:rFonts w:ascii="Wingdings" w:hAnsi="Wingdings" w:cs="Wingdings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3">
    <w:name w:val="WW8Num11z3"/>
    <w:rPr>
      <w:rFonts w:ascii="Symbol" w:hAnsi="Symbol" w:cs="Symbol"/>
    </w:rPr>
  </w:style>
  <w:style w:type="character" w:customStyle="1" w:styleId="WW8Num12z0">
    <w:name w:val="WW8Num12z0"/>
    <w:rPr>
      <w:rFonts w:ascii="Wingdings" w:hAnsi="Wingdings" w:cs="Wingdings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3">
    <w:name w:val="WW8Num12z3"/>
    <w:rPr>
      <w:rFonts w:ascii="Symbol" w:hAnsi="Symbol" w:cs="Symbol"/>
    </w:rPr>
  </w:style>
  <w:style w:type="character" w:customStyle="1" w:styleId="WW8Num13z0">
    <w:name w:val="WW8Num13z0"/>
    <w:rPr>
      <w:rFonts w:ascii="Wingdings" w:hAnsi="Wingdings" w:cs="Wingdings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3">
    <w:name w:val="WW8Num13z3"/>
    <w:rPr>
      <w:rFonts w:ascii="Symbol" w:hAnsi="Symbol" w:cs="Symbol"/>
    </w:rPr>
  </w:style>
  <w:style w:type="character" w:customStyle="1" w:styleId="WW8Num14z0">
    <w:name w:val="WW8Num14z0"/>
    <w:rPr>
      <w:rFonts w:ascii="Wingdings" w:hAnsi="Wingdings" w:cs="Wingdings"/>
    </w:rPr>
  </w:style>
  <w:style w:type="character" w:customStyle="1" w:styleId="WW8Num14z3">
    <w:name w:val="WW8Num14z3"/>
    <w:rPr>
      <w:rFonts w:ascii="Symbol" w:hAnsi="Symbol" w:cs="Symbol"/>
    </w:rPr>
  </w:style>
  <w:style w:type="character" w:customStyle="1" w:styleId="WW8Num14z4">
    <w:name w:val="WW8Num14z4"/>
    <w:rPr>
      <w:rFonts w:ascii="Courier New" w:hAnsi="Courier New" w:cs="Courier New"/>
    </w:rPr>
  </w:style>
  <w:style w:type="character" w:customStyle="1" w:styleId="WW8Num15z0">
    <w:name w:val="WW8Num15z0"/>
    <w:rPr>
      <w:rFonts w:ascii="Symbol" w:hAnsi="Symbol" w:cs="Symbol"/>
      <w:color w:val="000000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 w:cs="Wingdings"/>
    </w:rPr>
  </w:style>
  <w:style w:type="character" w:customStyle="1" w:styleId="WW8Num15z3">
    <w:name w:val="WW8Num15z3"/>
    <w:rPr>
      <w:rFonts w:ascii="Symbol" w:hAnsi="Symbol" w:cs="Symbol"/>
    </w:rPr>
  </w:style>
  <w:style w:type="character" w:customStyle="1" w:styleId="WW8Num16z0">
    <w:name w:val="WW8Num16z0"/>
    <w:rPr>
      <w:rFonts w:ascii="Wingdings" w:hAnsi="Wingdings" w:cs="Wingdings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3">
    <w:name w:val="WW8Num16z3"/>
    <w:rPr>
      <w:rFonts w:ascii="Symbol" w:hAnsi="Symbol" w:cs="Symbol"/>
    </w:rPr>
  </w:style>
  <w:style w:type="character" w:customStyle="1" w:styleId="WW8Num17z0">
    <w:name w:val="WW8Num17z0"/>
    <w:rPr>
      <w:rFonts w:ascii="Wingdings" w:hAnsi="Wingdings" w:cs="Wingdings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3">
    <w:name w:val="WW8Num17z3"/>
    <w:rPr>
      <w:rFonts w:ascii="Symbol" w:hAnsi="Symbol" w:cs="Symbol"/>
    </w:rPr>
  </w:style>
  <w:style w:type="character" w:customStyle="1" w:styleId="WW8Num18z0">
    <w:name w:val="WW8Num18z0"/>
    <w:rPr>
      <w:rFonts w:ascii="Wingdings" w:hAnsi="Wingdings" w:cs="Wingdings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3">
    <w:name w:val="WW8Num18z3"/>
    <w:rPr>
      <w:rFonts w:ascii="Symbol" w:hAnsi="Symbol" w:cs="Symbol"/>
    </w:rPr>
  </w:style>
  <w:style w:type="character" w:customStyle="1" w:styleId="WW8Num19z0">
    <w:name w:val="WW8Num19z0"/>
    <w:rPr>
      <w:rFonts w:ascii="Wingdings" w:hAnsi="Wingdings" w:cs="Wingdings"/>
    </w:rPr>
  </w:style>
  <w:style w:type="character" w:customStyle="1" w:styleId="WW8Num19z1">
    <w:name w:val="WW8Num19z1"/>
    <w:rPr>
      <w:rFonts w:ascii="Courier New" w:hAnsi="Courier New" w:cs="Courier New"/>
    </w:rPr>
  </w:style>
  <w:style w:type="character" w:customStyle="1" w:styleId="WW8Num19z3">
    <w:name w:val="WW8Num19z3"/>
    <w:rPr>
      <w:rFonts w:ascii="Symbol" w:hAnsi="Symbol" w:cs="Symbol"/>
    </w:rPr>
  </w:style>
  <w:style w:type="character" w:customStyle="1" w:styleId="WW8Num20z0">
    <w:name w:val="WW8Num20z0"/>
    <w:rPr>
      <w:rFonts w:ascii="Wingdings" w:hAnsi="Wingdings" w:cs="Wingdings"/>
    </w:rPr>
  </w:style>
  <w:style w:type="character" w:customStyle="1" w:styleId="WW8Num20z1">
    <w:name w:val="WW8Num20z1"/>
    <w:rPr>
      <w:rFonts w:ascii="Courier New" w:hAnsi="Courier New" w:cs="Courier New"/>
    </w:rPr>
  </w:style>
  <w:style w:type="character" w:customStyle="1" w:styleId="WW8Num20z3">
    <w:name w:val="WW8Num20z3"/>
    <w:rPr>
      <w:rFonts w:ascii="Symbol" w:hAnsi="Symbol" w:cs="Symbol"/>
    </w:rPr>
  </w:style>
  <w:style w:type="character" w:customStyle="1" w:styleId="WW8Num21z0">
    <w:name w:val="WW8Num21z0"/>
    <w:rPr>
      <w:rFonts w:ascii="Wingdings" w:hAnsi="Wingdings" w:cs="Wingdings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3">
    <w:name w:val="WW8Num21z3"/>
    <w:rPr>
      <w:rFonts w:ascii="Symbol" w:hAnsi="Symbol" w:cs="Symbol"/>
    </w:rPr>
  </w:style>
  <w:style w:type="character" w:customStyle="1" w:styleId="WW8Num22z0">
    <w:name w:val="WW8Num22z0"/>
    <w:rPr>
      <w:rFonts w:ascii="Symbol" w:hAnsi="Symbol" w:cs="Symbol"/>
      <w:color w:val="000000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2">
    <w:name w:val="WW8Num22z2"/>
    <w:rPr>
      <w:rFonts w:ascii="Wingdings" w:hAnsi="Wingdings" w:cs="Wingdings"/>
    </w:rPr>
  </w:style>
  <w:style w:type="character" w:customStyle="1" w:styleId="WW8Num22z3">
    <w:name w:val="WW8Num22z3"/>
    <w:rPr>
      <w:rFonts w:ascii="Symbol" w:hAnsi="Symbol" w:cs="Symbol"/>
    </w:rPr>
  </w:style>
  <w:style w:type="character" w:customStyle="1" w:styleId="WW8Num23z0">
    <w:name w:val="WW8Num23z0"/>
    <w:rPr>
      <w:rFonts w:ascii="Symbol" w:hAnsi="Symbol" w:cs="Symbol"/>
      <w:color w:val="000000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 w:cs="Wingdings"/>
    </w:rPr>
  </w:style>
  <w:style w:type="character" w:customStyle="1" w:styleId="WW8Num23z3">
    <w:name w:val="WW8Num23z3"/>
    <w:rPr>
      <w:rFonts w:ascii="Symbol" w:hAnsi="Symbol" w:cs="Symbol"/>
    </w:rPr>
  </w:style>
  <w:style w:type="character" w:customStyle="1" w:styleId="WW8Num24z0">
    <w:name w:val="WW8Num24z0"/>
    <w:rPr>
      <w:rFonts w:ascii="Wingdings" w:hAnsi="Wingdings" w:cs="Wingdings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4z3">
    <w:name w:val="WW8Num24z3"/>
    <w:rPr>
      <w:rFonts w:ascii="Symbol" w:hAnsi="Symbol" w:cs="Symbol"/>
    </w:rPr>
  </w:style>
  <w:style w:type="character" w:customStyle="1" w:styleId="WW8Num25z0">
    <w:name w:val="WW8Num25z0"/>
    <w:rPr>
      <w:rFonts w:ascii="Wingdings" w:hAnsi="Wingdings" w:cs="Wingdings"/>
    </w:rPr>
  </w:style>
  <w:style w:type="character" w:customStyle="1" w:styleId="WW8Num25z1">
    <w:name w:val="WW8Num25z1"/>
    <w:rPr>
      <w:rFonts w:ascii="Courier New" w:hAnsi="Courier New" w:cs="Courier New"/>
    </w:rPr>
  </w:style>
  <w:style w:type="character" w:customStyle="1" w:styleId="WW8Num25z3">
    <w:name w:val="WW8Num25z3"/>
    <w:rPr>
      <w:rFonts w:ascii="Symbol" w:hAnsi="Symbol" w:cs="Symbol"/>
    </w:rPr>
  </w:style>
  <w:style w:type="character" w:customStyle="1" w:styleId="WW8Num26z0">
    <w:name w:val="WW8Num26z0"/>
    <w:rPr>
      <w:rFonts w:ascii="Wingdings" w:hAnsi="Wingdings" w:cs="Wingdings"/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3">
    <w:name w:val="WW8Num26z3"/>
    <w:rPr>
      <w:rFonts w:ascii="Symbol" w:hAnsi="Symbol" w:cs="Symbol"/>
    </w:rPr>
  </w:style>
  <w:style w:type="character" w:customStyle="1" w:styleId="WW8Num27z0">
    <w:name w:val="WW8Num27z0"/>
    <w:rPr>
      <w:rFonts w:ascii="Wingdings" w:hAnsi="Wingdings" w:cs="Wingdings"/>
    </w:rPr>
  </w:style>
  <w:style w:type="character" w:customStyle="1" w:styleId="WW8Num27z1">
    <w:name w:val="WW8Num27z1"/>
    <w:rPr>
      <w:rFonts w:ascii="Courier New" w:hAnsi="Courier New" w:cs="Courier New"/>
    </w:rPr>
  </w:style>
  <w:style w:type="character" w:customStyle="1" w:styleId="WW8Num27z3">
    <w:name w:val="WW8Num27z3"/>
    <w:rPr>
      <w:rFonts w:ascii="Symbol" w:hAnsi="Symbol" w:cs="Symbol"/>
    </w:rPr>
  </w:style>
  <w:style w:type="character" w:customStyle="1" w:styleId="WW8Num28z0">
    <w:name w:val="WW8Num28z0"/>
    <w:rPr>
      <w:rFonts w:ascii="Wingdings" w:hAnsi="Wingdings" w:cs="Wingdings"/>
    </w:rPr>
  </w:style>
  <w:style w:type="character" w:customStyle="1" w:styleId="WW8Num28z1">
    <w:name w:val="WW8Num28z1"/>
    <w:rPr>
      <w:rFonts w:ascii="Courier New" w:hAnsi="Courier New" w:cs="Courier New"/>
    </w:rPr>
  </w:style>
  <w:style w:type="character" w:customStyle="1" w:styleId="WW8Num28z3">
    <w:name w:val="WW8Num28z3"/>
    <w:rPr>
      <w:rFonts w:ascii="Symbol" w:hAnsi="Symbol" w:cs="Symbol"/>
    </w:rPr>
  </w:style>
  <w:style w:type="character" w:customStyle="1" w:styleId="WW8Num29z0">
    <w:name w:val="WW8Num29z0"/>
    <w:rPr>
      <w:rFonts w:ascii="Wingdings" w:hAnsi="Wingdings" w:cs="Wingdings"/>
    </w:rPr>
  </w:style>
  <w:style w:type="character" w:customStyle="1" w:styleId="WW8Num29z1">
    <w:name w:val="WW8Num29z1"/>
    <w:rPr>
      <w:rFonts w:ascii="Courier New" w:hAnsi="Courier New" w:cs="Courier New"/>
    </w:rPr>
  </w:style>
  <w:style w:type="character" w:customStyle="1" w:styleId="WW8Num29z3">
    <w:name w:val="WW8Num29z3"/>
    <w:rPr>
      <w:rFonts w:ascii="Symbol" w:hAnsi="Symbol" w:cs="Symbol"/>
    </w:rPr>
  </w:style>
  <w:style w:type="character" w:customStyle="1" w:styleId="WW8Num30z0">
    <w:name w:val="WW8Num30z0"/>
    <w:rPr>
      <w:rFonts w:ascii="Symbol" w:hAnsi="Symbol" w:cs="Symbol"/>
      <w:color w:val="000000"/>
      <w:sz w:val="22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2">
    <w:name w:val="WW8Num30z2"/>
    <w:rPr>
      <w:rFonts w:ascii="Wingdings" w:hAnsi="Wingdings" w:cs="Wingdings"/>
    </w:rPr>
  </w:style>
  <w:style w:type="character" w:customStyle="1" w:styleId="WW8Num30z3">
    <w:name w:val="WW8Num30z3"/>
    <w:rPr>
      <w:rFonts w:ascii="Symbol" w:hAnsi="Symbol" w:cs="Symbol"/>
    </w:rPr>
  </w:style>
  <w:style w:type="character" w:customStyle="1" w:styleId="WW8Num31z0">
    <w:name w:val="WW8Num31z0"/>
    <w:rPr>
      <w:rFonts w:ascii="Wingdings" w:eastAsia="Times New Roman" w:hAnsi="Wingdings" w:cs="Times New Roman"/>
    </w:rPr>
  </w:style>
  <w:style w:type="character" w:customStyle="1" w:styleId="WW8Num31z1">
    <w:name w:val="WW8Num31z1"/>
    <w:rPr>
      <w:rFonts w:ascii="Courier New" w:hAnsi="Courier New" w:cs="Courier New"/>
    </w:rPr>
  </w:style>
  <w:style w:type="character" w:customStyle="1" w:styleId="WW8Num31z2">
    <w:name w:val="WW8Num31z2"/>
    <w:rPr>
      <w:rFonts w:ascii="Wingdings" w:hAnsi="Wingdings" w:cs="Wingdings"/>
    </w:rPr>
  </w:style>
  <w:style w:type="character" w:customStyle="1" w:styleId="WW8Num31z3">
    <w:name w:val="WW8Num31z3"/>
    <w:rPr>
      <w:rFonts w:ascii="Symbol" w:hAnsi="Symbol" w:cs="Symbol"/>
    </w:rPr>
  </w:style>
  <w:style w:type="character" w:customStyle="1" w:styleId="WW8Num32z0">
    <w:name w:val="WW8Num32z0"/>
    <w:rPr>
      <w:rFonts w:ascii="Wingdings" w:hAnsi="Wingdings" w:cs="Wingdings"/>
    </w:rPr>
  </w:style>
  <w:style w:type="character" w:customStyle="1" w:styleId="WW8Num32z1">
    <w:name w:val="WW8Num32z1"/>
    <w:rPr>
      <w:rFonts w:ascii="Courier New" w:hAnsi="Courier New" w:cs="Courier New"/>
    </w:rPr>
  </w:style>
  <w:style w:type="character" w:customStyle="1" w:styleId="WW8Num32z3">
    <w:name w:val="WW8Num32z3"/>
    <w:rPr>
      <w:rFonts w:ascii="Symbol" w:hAnsi="Symbol" w:cs="Symbol"/>
    </w:rPr>
  </w:style>
  <w:style w:type="character" w:customStyle="1" w:styleId="WW8Num33z0">
    <w:name w:val="WW8Num33z0"/>
    <w:rPr>
      <w:rFonts w:ascii="Wingdings" w:hAnsi="Wingdings" w:cs="Wingdings"/>
    </w:rPr>
  </w:style>
  <w:style w:type="character" w:customStyle="1" w:styleId="WW8Num33z1">
    <w:name w:val="WW8Num33z1"/>
    <w:rPr>
      <w:rFonts w:ascii="Courier New" w:hAnsi="Courier New" w:cs="Courier New"/>
    </w:rPr>
  </w:style>
  <w:style w:type="character" w:customStyle="1" w:styleId="WW8Num33z3">
    <w:name w:val="WW8Num33z3"/>
    <w:rPr>
      <w:rFonts w:ascii="Symbol" w:hAnsi="Symbol" w:cs="Symbol"/>
    </w:rPr>
  </w:style>
  <w:style w:type="character" w:customStyle="1" w:styleId="WW8Num34z0">
    <w:name w:val="WW8Num34z0"/>
    <w:rPr>
      <w:rFonts w:ascii="Wingdings" w:hAnsi="Wingdings" w:cs="Wingdings"/>
      <w:sz w:val="16"/>
    </w:rPr>
  </w:style>
  <w:style w:type="character" w:customStyle="1" w:styleId="WW8Num34z1">
    <w:name w:val="WW8Num34z1"/>
    <w:rPr>
      <w:rFonts w:ascii="Courier New" w:hAnsi="Courier New" w:cs="Courier New"/>
    </w:rPr>
  </w:style>
  <w:style w:type="character" w:customStyle="1" w:styleId="WW8Num34z2">
    <w:name w:val="WW8Num34z2"/>
    <w:rPr>
      <w:rFonts w:ascii="Wingdings" w:hAnsi="Wingdings" w:cs="Wingdings"/>
    </w:rPr>
  </w:style>
  <w:style w:type="character" w:customStyle="1" w:styleId="WW8Num34z3">
    <w:name w:val="WW8Num34z3"/>
    <w:rPr>
      <w:rFonts w:ascii="Symbol" w:hAnsi="Symbol" w:cs="Symbol"/>
    </w:rPr>
  </w:style>
  <w:style w:type="character" w:customStyle="1" w:styleId="WW8Num35z0">
    <w:name w:val="WW8Num35z0"/>
    <w:rPr>
      <w:rFonts w:ascii="Wingdings" w:eastAsia="Times New Roman" w:hAnsi="Wingdings" w:cs="Times New Roman"/>
      <w:sz w:val="18"/>
    </w:rPr>
  </w:style>
  <w:style w:type="character" w:customStyle="1" w:styleId="WW8Num35z1">
    <w:name w:val="WW8Num35z1"/>
    <w:rPr>
      <w:rFonts w:ascii="Courier New" w:hAnsi="Courier New" w:cs="Courier New"/>
    </w:rPr>
  </w:style>
  <w:style w:type="character" w:customStyle="1" w:styleId="WW8Num35z2">
    <w:name w:val="WW8Num35z2"/>
    <w:rPr>
      <w:rFonts w:ascii="Wingdings" w:hAnsi="Wingdings" w:cs="Wingdings"/>
    </w:rPr>
  </w:style>
  <w:style w:type="character" w:customStyle="1" w:styleId="WW8Num35z3">
    <w:name w:val="WW8Num35z3"/>
    <w:rPr>
      <w:rFonts w:ascii="Symbol" w:hAnsi="Symbol" w:cs="Symbol"/>
    </w:rPr>
  </w:style>
  <w:style w:type="character" w:styleId="Hyperlink">
    <w:name w:val="Hyperlink"/>
    <w:rPr>
      <w:color w:val="0000FF"/>
      <w:u w:val="single"/>
    </w:rPr>
  </w:style>
  <w:style w:type="character" w:customStyle="1" w:styleId="textrunscx34154734">
    <w:name w:val="textrun scx34154734"/>
    <w:basedOn w:val="DefaultParagraphFont"/>
  </w:style>
  <w:style w:type="character" w:customStyle="1" w:styleId="apple-converted-space">
    <w:name w:val="apple-converted-space"/>
    <w:basedOn w:val="DefaultParagraphFont"/>
  </w:style>
  <w:style w:type="character" w:customStyle="1" w:styleId="eopscx34154734">
    <w:name w:val="eop scx34154734"/>
    <w:basedOn w:val="DefaultParagraphFont"/>
  </w:style>
  <w:style w:type="character" w:customStyle="1" w:styleId="BulletSymbols">
    <w:name w:val="Bullet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spacing w:line="360" w:lineRule="auto"/>
      <w:jc w:val="both"/>
    </w:pPr>
    <w:rPr>
      <w:sz w:val="22"/>
      <w:lang w:eastAsia="he-IL" w:bidi="he-IL"/>
    </w:r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next w:val="Normal"/>
    <w:qFormat/>
    <w:pPr>
      <w:jc w:val="both"/>
    </w:pPr>
    <w:rPr>
      <w:rFonts w:ascii="Verdana" w:hAnsi="Verdana" w:cs="Verdana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Title">
    <w:name w:val="Title"/>
    <w:basedOn w:val="Normal"/>
    <w:next w:val="Subtitle"/>
    <w:qFormat/>
    <w:pPr>
      <w:jc w:val="center"/>
    </w:pPr>
    <w:rPr>
      <w:rFonts w:ascii="Verdana" w:hAnsi="Verdana" w:cs="Verdana"/>
      <w:sz w:val="40"/>
      <w:szCs w:val="40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</w:rPr>
  </w:style>
  <w:style w:type="paragraph" w:customStyle="1" w:styleId="Tit">
    <w:name w:val="Tit"/>
    <w:basedOn w:val="Normal"/>
    <w:pPr>
      <w:pBdr>
        <w:bottom w:val="single" w:sz="4" w:space="2" w:color="000000"/>
      </w:pBdr>
      <w:shd w:val="clear" w:color="auto" w:fill="F2F2F2"/>
      <w:spacing w:after="120"/>
      <w:ind w:left="851" w:hanging="851"/>
    </w:pPr>
    <w:rPr>
      <w:b/>
      <w:sz w:val="24"/>
      <w:lang w:eastAsia="he-IL" w:bidi="he-IL"/>
    </w:rPr>
  </w:style>
  <w:style w:type="paragraph" w:styleId="CommentText">
    <w:name w:val="annotation text"/>
    <w:basedOn w:val="Normal"/>
    <w:rPr>
      <w:lang w:eastAsia="he-IL" w:bidi="he-IL"/>
    </w:rPr>
  </w:style>
  <w:style w:type="paragraph" w:styleId="BlockText">
    <w:name w:val="Block Text"/>
    <w:basedOn w:val="Normal"/>
    <w:pPr>
      <w:ind w:left="1440" w:right="396" w:firstLine="720"/>
      <w:jc w:val="both"/>
    </w:pPr>
    <w:rPr>
      <w:lang w:eastAsia="he-IL" w:bidi="he-IL"/>
    </w:rPr>
  </w:style>
  <w:style w:type="paragraph" w:styleId="FootnoteText">
    <w:name w:val="footnote text"/>
    <w:basedOn w:val="Normal"/>
    <w:pPr>
      <w:overflowPunct w:val="0"/>
      <w:autoSpaceDE w:val="0"/>
      <w:textAlignment w:val="baseline"/>
    </w:pPr>
  </w:style>
  <w:style w:type="paragraph" w:customStyle="1" w:styleId="paragraphscx34154734">
    <w:name w:val="paragraph scx34154734"/>
    <w:basedOn w:val="Normal"/>
    <w:pPr>
      <w:spacing w:before="280" w:after="280"/>
    </w:pPr>
    <w:rPr>
      <w:sz w:val="24"/>
      <w:szCs w:val="24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ranjini_raghavan@yahoo.com" TargetMode="External" /><Relationship Id="rId4" Type="http://schemas.openxmlformats.org/officeDocument/2006/relationships/webSettings" Target="webSettings.xml" 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 /><Relationship Id="rId2" Type="http://schemas.openxmlformats.org/officeDocument/2006/relationships/image" Target="media/image2.png" /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943</Words>
  <Characters>5381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MSHOME</Company>
  <LinksUpToDate>false</LinksUpToDate>
  <CharactersWithSpaces>6312</CharactersWithSpaces>
  <SharedDoc>false</SharedDoc>
  <HLinks>
    <vt:vector size="6" baseType="variant">
      <vt:variant>
        <vt:i4>6553724</vt:i4>
      </vt:variant>
      <vt:variant>
        <vt:i4>0</vt:i4>
      </vt:variant>
      <vt:variant>
        <vt:i4>0</vt:i4>
      </vt:variant>
      <vt:variant>
        <vt:i4>5</vt:i4>
      </vt:variant>
      <vt:variant>
        <vt:lpwstr>mailto:ranjini_raghavan@yahoo.com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balanathan</dc:creator>
  <cp:keywords/>
  <cp:lastModifiedBy>Ranjani Raghavan</cp:lastModifiedBy>
  <cp:revision>6</cp:revision>
  <cp:lastPrinted>2015-05-04T15:30:00Z</cp:lastPrinted>
  <dcterms:created xsi:type="dcterms:W3CDTF">2026-02-02T06:44:00Z</dcterms:created>
  <dcterms:modified xsi:type="dcterms:W3CDTF">2026-05-15T20:45:00Z</dcterms:modified>
</cp:coreProperties>
</file>