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623E9F4" w14:textId="77777777" w:rsidR="00A27292" w:rsidRDefault="003636B9" w:rsidP="00E41B07">
      <w:pPr>
        <w:spacing w:line="320" w:lineRule="atLeast"/>
        <w:ind w:firstLine="720"/>
        <w:jc w:val="both"/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</w:pPr>
      <w:r w:rsidRPr="001922A7">
        <w:rPr>
          <w:rFonts w:ascii="Tahoma" w:hAnsi="Tahoma" w:cs="Tahoma"/>
          <w:b/>
          <w:noProof/>
          <w:color w:val="0070C0"/>
          <w:sz w:val="20"/>
          <w:szCs w:val="20"/>
          <w:lang w:eastAsia="en-US"/>
        </w:rPr>
        <w:drawing>
          <wp:inline distT="0" distB="0" distL="0" distR="0" wp14:anchorId="7B688DA5" wp14:editId="750EF16B">
            <wp:extent cx="1193800" cy="1365250"/>
            <wp:effectExtent l="19050" t="1905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3652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3A54D8"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  <w:tab/>
      </w:r>
      <w:r w:rsidR="00E4057C"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  <w:tab/>
      </w:r>
      <w:r w:rsidR="00E4057C"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  <w:tab/>
      </w:r>
      <w:r w:rsidR="00E4057C"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  <w:tab/>
      </w:r>
      <w:r w:rsidR="00A27292">
        <w:rPr>
          <w:rFonts w:ascii="Tahoma" w:hAnsi="Tahoma" w:cs="Tahoma"/>
          <w:b/>
          <w:noProof/>
          <w:color w:val="0070C0"/>
          <w:sz w:val="20"/>
          <w:szCs w:val="20"/>
          <w:lang w:val="en-IN" w:eastAsia="en-IN"/>
        </w:rPr>
        <w:tab/>
      </w:r>
      <w:r w:rsidR="00A27292" w:rsidRPr="00A27292">
        <w:rPr>
          <w:rFonts w:ascii="Verdana" w:hAnsi="Verdana"/>
          <w:b/>
          <w:bCs/>
          <w:szCs w:val="20"/>
        </w:rPr>
        <w:t>ARIJIT BHATTACHARYA</w:t>
      </w:r>
    </w:p>
    <w:p w14:paraId="4AD303CA" w14:textId="28A9676B" w:rsidR="00A27292" w:rsidRDefault="00A27292" w:rsidP="00B05440">
      <w:pPr>
        <w:spacing w:line="320" w:lineRule="atLeast"/>
        <w:ind w:firstLine="720"/>
        <w:jc w:val="both"/>
        <w:rPr>
          <w:rFonts w:ascii="Verdana" w:hAnsi="Verdana"/>
          <w:b/>
          <w:bCs/>
          <w:sz w:val="18"/>
          <w:szCs w:val="20"/>
        </w:rPr>
      </w:pPr>
      <w:r w:rsidRPr="00A27292">
        <w:rPr>
          <w:rFonts w:ascii="Verdana" w:hAnsi="Verdana"/>
          <w:b/>
          <w:bCs/>
          <w:sz w:val="18"/>
          <w:szCs w:val="20"/>
        </w:rPr>
        <w:t>PHONE: +91 9831766924</w:t>
      </w:r>
    </w:p>
    <w:p w14:paraId="6DCA3448" w14:textId="01448D18" w:rsidR="00195A53" w:rsidRPr="00195A53" w:rsidRDefault="00A27292" w:rsidP="00195A53">
      <w:pPr>
        <w:spacing w:line="320" w:lineRule="atLeast"/>
        <w:ind w:firstLine="720"/>
        <w:jc w:val="both"/>
        <w:rPr>
          <w:rFonts w:ascii="Verdana" w:hAnsi="Verdana"/>
          <w:color w:val="0000FF"/>
          <w:sz w:val="18"/>
          <w:szCs w:val="20"/>
          <w:u w:val="single"/>
        </w:rPr>
      </w:pPr>
      <w:r w:rsidRPr="00A27292">
        <w:rPr>
          <w:rFonts w:ascii="Verdana" w:hAnsi="Verdana"/>
          <w:b/>
          <w:sz w:val="18"/>
          <w:szCs w:val="20"/>
        </w:rPr>
        <w:t>E-MAIL:</w:t>
      </w:r>
      <w:r w:rsidRPr="00A27292">
        <w:rPr>
          <w:rFonts w:ascii="Verdana" w:hAnsi="Verdana"/>
          <w:sz w:val="18"/>
          <w:szCs w:val="20"/>
        </w:rPr>
        <w:t xml:space="preserve"> </w:t>
      </w:r>
      <w:hyperlink r:id="rId9" w:history="1">
        <w:r w:rsidRPr="00A27292">
          <w:rPr>
            <w:rStyle w:val="Hyperlink"/>
            <w:rFonts w:ascii="Verdana" w:hAnsi="Verdana"/>
            <w:sz w:val="18"/>
            <w:szCs w:val="20"/>
          </w:rPr>
          <w:t>arijit161976@gmail.com</w:t>
        </w:r>
      </w:hyperlink>
      <w:bookmarkStart w:id="0" w:name="_GoBack"/>
      <w:bookmarkEnd w:id="0"/>
    </w:p>
    <w:tbl>
      <w:tblPr>
        <w:tblpPr w:leftFromText="180" w:rightFromText="180" w:vertAnchor="text" w:horzAnchor="margin" w:tblpX="-436" w:tblpY="342"/>
        <w:tblW w:w="11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6"/>
        <w:gridCol w:w="6491"/>
      </w:tblGrid>
      <w:tr w:rsidR="00DC1F73" w:rsidRPr="00AE41BD" w14:paraId="451BD68D" w14:textId="77777777" w:rsidTr="0086630E">
        <w:trPr>
          <w:trHeight w:val="339"/>
        </w:trPr>
        <w:tc>
          <w:tcPr>
            <w:tcW w:w="4826" w:type="dxa"/>
            <w:shd w:val="clear" w:color="auto" w:fill="2F5496"/>
          </w:tcPr>
          <w:p w14:paraId="17B30080" w14:textId="77777777" w:rsidR="006626B4" w:rsidRPr="006626B4" w:rsidRDefault="006626B4" w:rsidP="006626B4">
            <w:pPr>
              <w:numPr>
                <w:ilvl w:val="0"/>
                <w:numId w:val="17"/>
              </w:numPr>
              <w:tabs>
                <w:tab w:val="num" w:pos="720"/>
              </w:tabs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  <w:t>17 years as IT - Process &amp; Quality Consultant</w:t>
            </w:r>
          </w:p>
          <w:p w14:paraId="4926EF8A" w14:textId="3EB0E1F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75C05995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  <w:t>5 years as Project Management Officer / Management information System</w:t>
            </w:r>
          </w:p>
          <w:p w14:paraId="6F39A68E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11B7987D" w14:textId="77777777" w:rsidR="006626B4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Training / Certifications</w:t>
            </w:r>
          </w:p>
          <w:p w14:paraId="4B61B379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Project Management Professional</w:t>
            </w:r>
          </w:p>
          <w:p w14:paraId="7E2F0E68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AGILE Project Management</w:t>
            </w:r>
          </w:p>
          <w:p w14:paraId="6E48A9BC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ISO 9001 Lead Auditor / Accessor</w:t>
            </w:r>
          </w:p>
          <w:p w14:paraId="74A4782C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ISO 9001 Internal Auditor</w:t>
            </w:r>
          </w:p>
          <w:p w14:paraId="64A318F5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ISO 18001-OHSAS and ISO 14001-EMS</w:t>
            </w:r>
          </w:p>
          <w:p w14:paraId="60015B46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Six Sigma Green Belt</w:t>
            </w:r>
          </w:p>
          <w:p w14:paraId="2F177854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Power BI Desktop</w:t>
            </w:r>
          </w:p>
          <w:p w14:paraId="326FF792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Advanced Excel</w:t>
            </w:r>
          </w:p>
          <w:p w14:paraId="0C7979B4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/>
                <w:sz w:val="20"/>
                <w:szCs w:val="20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Cyber Security</w:t>
            </w:r>
          </w:p>
          <w:p w14:paraId="2B3EA3D1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/>
                <w:sz w:val="20"/>
                <w:szCs w:val="20"/>
              </w:rPr>
              <w:t>Break Through Manager</w:t>
            </w:r>
          </w:p>
          <w:p w14:paraId="1D1F4FF6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554B4B56" w14:textId="77777777" w:rsidR="006626B4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Tool Exposure</w:t>
            </w:r>
          </w:p>
          <w:p w14:paraId="4495FA35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Power BI</w:t>
            </w:r>
          </w:p>
          <w:p w14:paraId="48ACA689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Microsoft Office Suite</w:t>
            </w:r>
          </w:p>
          <w:p w14:paraId="227DA319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Microsoft Projects</w:t>
            </w:r>
          </w:p>
          <w:p w14:paraId="48E6BAF1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JIRA</w:t>
            </w:r>
          </w:p>
          <w:p w14:paraId="569E869E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Minitab</w:t>
            </w:r>
          </w:p>
          <w:p w14:paraId="1A9F37CA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Oracle Crystal Ball</w:t>
            </w:r>
          </w:p>
          <w:p w14:paraId="692BF26F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5600730D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Professional Qualifications:</w:t>
            </w:r>
          </w:p>
          <w:p w14:paraId="6A4A94AF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DCA</w:t>
            </w:r>
          </w:p>
          <w:p w14:paraId="4A36EB0B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PGDCA</w:t>
            </w:r>
          </w:p>
          <w:p w14:paraId="37E3ED4C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Web Application Development (JAVA)</w:t>
            </w:r>
          </w:p>
          <w:p w14:paraId="3E135074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060255CD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Academic Qualification:</w:t>
            </w:r>
          </w:p>
          <w:p w14:paraId="22A23CEA" w14:textId="77777777" w:rsidR="006626B4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B.Sc. (Mathematics)</w:t>
            </w:r>
          </w:p>
          <w:p w14:paraId="4507B3A0" w14:textId="77777777" w:rsid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6D6066BD" w14:textId="77777777" w:rsid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3F556750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5382DA10" w14:textId="77777777" w:rsidR="006626B4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lastRenderedPageBreak/>
              <w:t>Interest:</w:t>
            </w:r>
          </w:p>
          <w:p w14:paraId="5DF488F4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Playing Football</w:t>
            </w:r>
          </w:p>
          <w:p w14:paraId="0936DD20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Travelling</w:t>
            </w:r>
          </w:p>
          <w:p w14:paraId="18CDB7FE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Listening Music</w:t>
            </w:r>
          </w:p>
          <w:p w14:paraId="27185AED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6C64ECCB" w14:textId="77777777" w:rsidR="006626B4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Personal Information: </w:t>
            </w:r>
          </w:p>
          <w:p w14:paraId="76DD1883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Date of Birth: 16</w:t>
            </w: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vertAlign w:val="superscript"/>
                <w:lang w:val="en-IN"/>
              </w:rPr>
              <w:t>th</w:t>
            </w: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 xml:space="preserve"> Feb 1976</w:t>
            </w:r>
          </w:p>
          <w:p w14:paraId="1B0241AB" w14:textId="77777777" w:rsidR="006626B4" w:rsidRPr="006626B4" w:rsidRDefault="006626B4" w:rsidP="006626B4">
            <w:pPr>
              <w:numPr>
                <w:ilvl w:val="0"/>
                <w:numId w:val="17"/>
              </w:num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Marital Status: Married</w:t>
            </w:r>
          </w:p>
          <w:p w14:paraId="409DFC23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</w:p>
          <w:p w14:paraId="07DE9B57" w14:textId="77777777" w:rsidR="006626B4" w:rsidRPr="006626B4" w:rsidRDefault="006626B4" w:rsidP="00CB23C7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color w:val="FFFF00"/>
                <w:sz w:val="20"/>
                <w:szCs w:val="20"/>
                <w:lang w:val="en-IN"/>
              </w:rPr>
              <w:t>Present Address:</w:t>
            </w:r>
          </w:p>
          <w:p w14:paraId="4DBD301D" w14:textId="7C026DD9" w:rsidR="00E21EDD" w:rsidRPr="006626B4" w:rsidRDefault="006626B4" w:rsidP="006626B4">
            <w:pPr>
              <w:spacing w:line="320" w:lineRule="atLeast"/>
              <w:ind w:left="360"/>
              <w:rPr>
                <w:rFonts w:ascii="Calibri" w:hAnsi="Calibri" w:cs="Calibri"/>
                <w:color w:val="FFFF00"/>
                <w:sz w:val="20"/>
                <w:szCs w:val="20"/>
                <w:lang w:val="en-IN"/>
              </w:rPr>
            </w:pPr>
            <w:r w:rsidRPr="006626B4">
              <w:rPr>
                <w:rFonts w:ascii="Calibri" w:hAnsi="Calibri" w:cs="Calibri"/>
                <w:color w:val="FFFFFF" w:themeColor="background1"/>
                <w:sz w:val="20"/>
                <w:szCs w:val="20"/>
                <w:lang w:val="en-IN"/>
              </w:rPr>
              <w:t>8, Sarat Ghosh Garden Road, Dhakuria, Kolkata, Pin Code - 700031, West Bengal</w:t>
            </w:r>
          </w:p>
          <w:p w14:paraId="6DEB958F" w14:textId="77777777" w:rsidR="000A4B01" w:rsidRDefault="000A4B01" w:rsidP="0086630E">
            <w:pPr>
              <w:spacing w:line="320" w:lineRule="atLeast"/>
              <w:jc w:val="both"/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</w:pPr>
          </w:p>
          <w:p w14:paraId="01D584AA" w14:textId="77777777" w:rsidR="00DE5878" w:rsidRDefault="002021EB" w:rsidP="0086630E">
            <w:pPr>
              <w:spacing w:line="320" w:lineRule="atLeast"/>
              <w:jc w:val="both"/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  <w:t>LinkedIn URL</w:t>
            </w:r>
            <w:r w:rsidRPr="00DE5878"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  <w:t>:</w:t>
            </w:r>
          </w:p>
          <w:p w14:paraId="774F2F04" w14:textId="77777777" w:rsidR="002021EB" w:rsidRPr="002021EB" w:rsidRDefault="008A1ED3" w:rsidP="0086630E">
            <w:pPr>
              <w:spacing w:line="320" w:lineRule="atLeast"/>
              <w:jc w:val="both"/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2"/>
              </w:rPr>
            </w:pPr>
            <w:hyperlink r:id="rId10" w:history="1">
              <w:r w:rsidR="002021EB" w:rsidRPr="002021EB">
                <w:rPr>
                  <w:rStyle w:val="Hyperlink"/>
                  <w:rFonts w:asciiTheme="minorHAnsi" w:hAnsiTheme="minorHAnsi" w:cstheme="minorHAnsi"/>
                  <w:color w:val="FFFFFF" w:themeColor="background1"/>
                  <w:sz w:val="20"/>
                  <w:szCs w:val="20"/>
                </w:rPr>
                <w:t>https://www.linkedin.com/in/arijit-bhattacharya-8a65058b/</w:t>
              </w:r>
            </w:hyperlink>
          </w:p>
          <w:p w14:paraId="33CBB4AD" w14:textId="77777777" w:rsidR="002021EB" w:rsidRDefault="002021EB" w:rsidP="0086630E">
            <w:pPr>
              <w:spacing w:line="320" w:lineRule="atLeast"/>
              <w:jc w:val="both"/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</w:pPr>
          </w:p>
          <w:p w14:paraId="28DF23F2" w14:textId="77777777" w:rsidR="002C6838" w:rsidRPr="00D65269" w:rsidRDefault="002C6838" w:rsidP="0086630E">
            <w:pPr>
              <w:spacing w:line="320" w:lineRule="atLeast"/>
              <w:jc w:val="both"/>
              <w:rPr>
                <w:rFonts w:ascii="Times New Roman" w:hAnsi="Times New Roman" w:cs="Times New Roman"/>
                <w:b/>
                <w:bCs/>
                <w:color w:val="FFFF00"/>
                <w:sz w:val="22"/>
                <w:szCs w:val="22"/>
              </w:rPr>
            </w:pPr>
            <w:r w:rsidRPr="00DE5878"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  <w:t>Declaration</w:t>
            </w:r>
            <w:r w:rsidR="001A0FA8" w:rsidRPr="00DE5878">
              <w:rPr>
                <w:rFonts w:ascii="Tahoma" w:hAnsi="Tahoma" w:cs="Tahoma"/>
                <w:b/>
                <w:bCs/>
                <w:color w:val="FFFF00"/>
                <w:sz w:val="20"/>
                <w:szCs w:val="22"/>
              </w:rPr>
              <w:t>:</w:t>
            </w:r>
          </w:p>
          <w:p w14:paraId="1372BF40" w14:textId="77777777" w:rsidR="008400A4" w:rsidRPr="00AE41BD" w:rsidRDefault="002C6838" w:rsidP="0086630E">
            <w:pPr>
              <w:spacing w:line="320" w:lineRule="atLeast"/>
              <w:jc w:val="both"/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 w:rsidRPr="00D1184B">
              <w:rPr>
                <w:rFonts w:ascii="Calibri" w:hAnsi="Calibri" w:cs="Calibri"/>
                <w:color w:val="FFFFFF"/>
                <w:sz w:val="20"/>
                <w:szCs w:val="20"/>
              </w:rPr>
              <w:t>I hereby assure that the above information furnished by me is true &amp; correct to the best of my knowledge.</w:t>
            </w:r>
          </w:p>
        </w:tc>
        <w:tc>
          <w:tcPr>
            <w:tcW w:w="6491" w:type="dxa"/>
          </w:tcPr>
          <w:p w14:paraId="6C6A0337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lastRenderedPageBreak/>
              <w:t>Professional Summary:</w:t>
            </w:r>
          </w:p>
          <w:p w14:paraId="3A0A39FC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Proven working experience in Industry-based Quality standards -</w:t>
            </w:r>
          </w:p>
          <w:p w14:paraId="355F4CB1" w14:textId="77777777" w:rsidR="006626B4" w:rsidRPr="006626B4" w:rsidRDefault="006626B4" w:rsidP="006626B4">
            <w:pPr>
              <w:numPr>
                <w:ilvl w:val="1"/>
                <w:numId w:val="31"/>
              </w:numPr>
              <w:spacing w:line="320" w:lineRule="atLeast"/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ISO 9001:2015 process implementation</w:t>
            </w:r>
          </w:p>
          <w:p w14:paraId="240DFB78" w14:textId="77777777" w:rsidR="006626B4" w:rsidRPr="006626B4" w:rsidRDefault="006626B4" w:rsidP="006626B4">
            <w:pPr>
              <w:numPr>
                <w:ilvl w:val="1"/>
                <w:numId w:val="32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ISO 27001:2022 process implementation</w:t>
            </w:r>
          </w:p>
          <w:p w14:paraId="4774E3EA" w14:textId="77777777" w:rsidR="006626B4" w:rsidRPr="006626B4" w:rsidRDefault="006626B4" w:rsidP="006626B4">
            <w:pPr>
              <w:numPr>
                <w:ilvl w:val="1"/>
                <w:numId w:val="33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ISO 22301:2019 process implementation</w:t>
            </w:r>
          </w:p>
          <w:p w14:paraId="6A58601F" w14:textId="77777777" w:rsidR="006626B4" w:rsidRPr="006626B4" w:rsidRDefault="006626B4" w:rsidP="006626B4">
            <w:pPr>
              <w:numPr>
                <w:ilvl w:val="1"/>
                <w:numId w:val="34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CMMI Level 5 Ver3.0 practices area and process implementations</w:t>
            </w:r>
          </w:p>
          <w:p w14:paraId="5B6C767A" w14:textId="77777777" w:rsidR="006626B4" w:rsidRPr="006626B4" w:rsidRDefault="006626B4" w:rsidP="006626B4">
            <w:pPr>
              <w:numPr>
                <w:ilvl w:val="1"/>
                <w:numId w:val="35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SOC 2 (Service Organization Control) Audits Data Security and Compliance</w:t>
            </w:r>
          </w:p>
          <w:p w14:paraId="6B0A11C4" w14:textId="77777777" w:rsidR="006626B4" w:rsidRPr="006626B4" w:rsidRDefault="006626B4" w:rsidP="006626B4">
            <w:pPr>
              <w:numPr>
                <w:ilvl w:val="1"/>
                <w:numId w:val="36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SEPG (Software Engineering Process Group) </w:t>
            </w:r>
          </w:p>
          <w:p w14:paraId="7C58782C" w14:textId="77777777" w:rsidR="006626B4" w:rsidRPr="006626B4" w:rsidRDefault="006626B4" w:rsidP="006626B4">
            <w:pPr>
              <w:numPr>
                <w:ilvl w:val="1"/>
                <w:numId w:val="37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Agile Project Management</w:t>
            </w:r>
          </w:p>
          <w:p w14:paraId="69072672" w14:textId="77777777" w:rsidR="006626B4" w:rsidRPr="006626B4" w:rsidRDefault="006626B4" w:rsidP="006626B4">
            <w:pPr>
              <w:numPr>
                <w:ilvl w:val="1"/>
                <w:numId w:val="38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SAS 70 / SSAE 16 process implementations</w:t>
            </w:r>
          </w:p>
          <w:p w14:paraId="525AC3FF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CMMI Level 5 Ver3.0 processes implementation and compliance</w:t>
            </w:r>
          </w:p>
          <w:p w14:paraId="7F1DECA4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ISO Audit Management - QMS, ISMS &amp; BCMS</w:t>
            </w:r>
          </w:p>
          <w:p w14:paraId="3A0C5C12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Proficient in Project Management &amp; Software Engineering Life Cycle</w:t>
            </w:r>
          </w:p>
          <w:p w14:paraId="0734E833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Plan Agile ceremonies – Sprint planning, Daily Scrum, Retrospective</w:t>
            </w:r>
          </w:p>
          <w:p w14:paraId="13BC8ED9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Facilitate daily stand-ups to monitor Sprint progress</w:t>
            </w:r>
          </w:p>
          <w:p w14:paraId="43C0D5A7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Driving process improvement to improve quality, cost savings and productivity</w:t>
            </w:r>
          </w:p>
          <w:p w14:paraId="57D131B2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Conducting CMMI Level 5, QMS, ISMS, BCMS trainings</w:t>
            </w:r>
          </w:p>
          <w:p w14:paraId="0F6C6530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Preparation of CMMI process awareness mailers</w:t>
            </w:r>
          </w:p>
          <w:p w14:paraId="4C72AF04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Conducting Tollgate reviews and reporting pre-warnings</w:t>
            </w:r>
          </w:p>
          <w:p w14:paraId="66B0F85A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Risk identification, risk management responsibilities &amp; risk decisions</w:t>
            </w:r>
          </w:p>
          <w:p w14:paraId="2E3494F9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Effective coordination &amp; communication with multiple project stakeholders</w:t>
            </w:r>
          </w:p>
          <w:p w14:paraId="3243ED19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Solution-driven approach in solving complex problems working with cross-functional teams</w:t>
            </w:r>
          </w:p>
          <w:p w14:paraId="72EBAD59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Strong analytical and problem-solving abilities, with a focus on driving results</w:t>
            </w:r>
          </w:p>
          <w:p w14:paraId="5666244B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Managed Resource Utilization and Optimization</w:t>
            </w:r>
          </w:p>
          <w:p w14:paraId="278B3FEB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Defects identification, RCA and CAPA to implement preventive measures</w:t>
            </w:r>
          </w:p>
          <w:p w14:paraId="241FD8B7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Audit findings reporting &amp; tracked to closure</w:t>
            </w:r>
          </w:p>
          <w:p w14:paraId="74C99CC0" w14:textId="77777777" w:rsidR="006626B4" w:rsidRPr="006626B4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Process and Product metrics analysis and reporting</w:t>
            </w:r>
          </w:p>
          <w:p w14:paraId="17B23664" w14:textId="52006A7E" w:rsidR="006626B4" w:rsidRPr="009A2313" w:rsidRDefault="006626B4" w:rsidP="006626B4">
            <w:pPr>
              <w:numPr>
                <w:ilvl w:val="0"/>
                <w:numId w:val="3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Project revenue forecasting to track Budget vs Actuals</w:t>
            </w:r>
          </w:p>
          <w:p w14:paraId="2ADD682E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lastRenderedPageBreak/>
              <w:t>Work Experiences:</w:t>
            </w:r>
          </w:p>
          <w:p w14:paraId="0AF27BFD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proofErr w:type="spellStart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>Espire</w:t>
            </w:r>
            <w:proofErr w:type="spellEnd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 </w:t>
            </w:r>
            <w:proofErr w:type="spellStart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>Infolabs</w:t>
            </w:r>
            <w:proofErr w:type="spellEnd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 </w:t>
            </w:r>
            <w:proofErr w:type="spellStart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>Pvt.</w:t>
            </w:r>
            <w:proofErr w:type="spellEnd"/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 Ltd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 xml:space="preserve"> – Manager - QAG (Feb 2024 – Dec 2025) </w:t>
            </w:r>
          </w:p>
          <w:p w14:paraId="138B5322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Capgemini Technology Services India Ltd - 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Senior Consultant (Dec 2018 – Sept 2023)</w:t>
            </w:r>
          </w:p>
          <w:p w14:paraId="6300F7FF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Score Information Technologies Pvt. Ltd – 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Manager (from Nov 2017 till Nov 2018)</w:t>
            </w:r>
          </w:p>
          <w:p w14:paraId="3736D7C4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Cognizant Technology Solutions - 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Manager (June 2007 to April 2017)</w:t>
            </w:r>
          </w:p>
          <w:p w14:paraId="4E0043C8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 xml:space="preserve">RS Software (India) Ltd - 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Associate Software Engineer (Jan 2007 to June 2007)</w:t>
            </w:r>
          </w:p>
          <w:p w14:paraId="7B3537BA" w14:textId="77777777" w:rsidR="006626B4" w:rsidRPr="006626B4" w:rsidRDefault="006626B4" w:rsidP="006626B4">
            <w:pPr>
              <w:numPr>
                <w:ilvl w:val="0"/>
                <w:numId w:val="39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sz w:val="20"/>
                <w:szCs w:val="20"/>
                <w:shd w:val="clear" w:color="auto" w:fill="FFFFFF"/>
                <w:lang w:val="en-IN"/>
              </w:rPr>
              <w:t>Globsyn Technologies Ltd –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 xml:space="preserve"> Executive (July 2005 to Dec 2006)</w:t>
            </w:r>
          </w:p>
          <w:p w14:paraId="43A7E63D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</w:p>
          <w:p w14:paraId="1B387BD1" w14:textId="77777777" w:rsidR="006626B4" w:rsidRPr="006626B4" w:rsidRDefault="006626B4" w:rsidP="006626B4">
            <w:p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shd w:val="clear" w:color="auto" w:fill="FFFFFF"/>
                <w:lang w:val="en-IN"/>
              </w:rPr>
              <w:t>Roles and Responsibilities</w:t>
            </w:r>
          </w:p>
          <w:p w14:paraId="60F2C99B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Maintenance of ISO 9001/27001/22301 standards QMS/ISMS/BCMS policies and procedures with the strategy of the organization</w:t>
            </w:r>
          </w:p>
          <w:p w14:paraId="5D2D207D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Identification of potential risks and process areas gaps / issues of all relevant interested parties/projects</w:t>
            </w:r>
          </w:p>
          <w:p w14:paraId="27444BCE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Establishment of process, procedures, guidelines aligned with ISO 9001/27001/22301 standards requirements</w:t>
            </w:r>
          </w:p>
          <w:p w14:paraId="021CE300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Planning and execution of Internal / Mock audits</w:t>
            </w:r>
          </w:p>
          <w:p w14:paraId="293D1D37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Process and Delivery audits for projects/accounts</w:t>
            </w:r>
          </w:p>
          <w:p w14:paraId="289692E3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Process and Product metrics audits and reporting</w:t>
            </w:r>
          </w:p>
          <w:p w14:paraId="338DD905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Project management tool facilitations &amp; implementations</w:t>
            </w:r>
          </w:p>
          <w:p w14:paraId="63CB6463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Identification of potential risks and process areas gaps / issues of all relevant interested parties/projects and comply with regulatory requirements</w:t>
            </w:r>
          </w:p>
          <w:p w14:paraId="0CD7266D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Planning and conducting Tollgate reviews</w:t>
            </w:r>
          </w:p>
          <w:p w14:paraId="34E9CBC3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Facilitation and implementation of Project Management activities followed with waterfall / incremental / iterative methodologies</w:t>
            </w:r>
          </w:p>
          <w:p w14:paraId="083AB91B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Process Improvements to improve quality and cost efficiency</w:t>
            </w:r>
          </w:p>
          <w:p w14:paraId="4FDBFC4D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Project process performance improvement using DMAIC/LSS</w:t>
            </w:r>
          </w:p>
          <w:p w14:paraId="456AF85A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Code review tool facilitation and implementation</w:t>
            </w:r>
          </w:p>
          <w:p w14:paraId="33C6817E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CMMI L-5 Ver3.0 high maturity model framework and implementation</w:t>
            </w:r>
          </w:p>
          <w:p w14:paraId="61628EB8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Practice Implementation Indicator Descriptions (PIID) approach to ensure CMMI L-5 practice areas compliance</w:t>
            </w:r>
          </w:p>
          <w:p w14:paraId="1D0A21C8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Computation of Process Performance Baselines (PPB) to compare actual performance to evaluate and control the processes.</w:t>
            </w:r>
          </w:p>
          <w:p w14:paraId="28BEAF94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Build Process Performance Models (PPMs) and simulation-based tools to predict process capability and performance</w:t>
            </w:r>
          </w:p>
          <w:p w14:paraId="366283E7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Project direct and indirect artifacts reviews aligned with CMMI high maturity process areas</w:t>
            </w:r>
          </w:p>
          <w:p w14:paraId="7C6B052A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Conducted CMMI High maturity training for projects teams</w:t>
            </w:r>
          </w:p>
          <w:p w14:paraId="30B20AB4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Perform Causal analysis &amp; resolution of Defects with RCA and CAPA</w:t>
            </w:r>
          </w:p>
          <w:p w14:paraId="39516B57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Perform evidence-based decision-making using DAR process</w:t>
            </w:r>
          </w:p>
          <w:p w14:paraId="038FBB2E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 xml:space="preserve">Worked as an appraisal team leader for CMMI (SCAMPI) appraisal </w:t>
            </w: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lastRenderedPageBreak/>
              <w:t>method</w:t>
            </w:r>
          </w:p>
          <w:p w14:paraId="3C0C8DA2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Creation of CMMI Level 5 practice areas related process awareness mailers</w:t>
            </w:r>
          </w:p>
          <w:p w14:paraId="48A242FD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Driving Process Improvements using Cost-Benefit-Analysis (CBA)</w:t>
            </w:r>
          </w:p>
          <w:p w14:paraId="13F0B429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Monitoring, tracking and implementation of PI suggestions</w:t>
            </w:r>
          </w:p>
          <w:p w14:paraId="143C50FB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Conducting Account Management Reviews</w:t>
            </w:r>
          </w:p>
          <w:p w14:paraId="68FB569E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RFI/RFPs responses for AD/Managed Services/Testing projects</w:t>
            </w:r>
          </w:p>
          <w:p w14:paraId="0D36D666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Physical security and business continuity audits</w:t>
            </w:r>
          </w:p>
          <w:p w14:paraId="0BCBC938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IMS surprise spot check audits with PCI-DSS check compliance</w:t>
            </w:r>
          </w:p>
          <w:p w14:paraId="23F32BBB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Site level BCP test to ensure smooth business recovery</w:t>
            </w:r>
          </w:p>
          <w:p w14:paraId="42E17C3A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SAS 70/SSAE 16 mock audits for 60+ banking projects</w:t>
            </w:r>
          </w:p>
          <w:p w14:paraId="5F6787FF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Detailed audit findings reporting and track to closure</w:t>
            </w:r>
          </w:p>
          <w:p w14:paraId="21D9340E" w14:textId="77777777" w:rsidR="006626B4" w:rsidRPr="006626B4" w:rsidRDefault="006626B4" w:rsidP="006626B4">
            <w:pPr>
              <w:numPr>
                <w:ilvl w:val="0"/>
                <w:numId w:val="40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People management, team building and knowledge sharing</w:t>
            </w:r>
          </w:p>
          <w:p w14:paraId="24AEBE93" w14:textId="77777777" w:rsidR="006626B4" w:rsidRPr="006626B4" w:rsidRDefault="006626B4" w:rsidP="006626B4">
            <w:pPr>
              <w:numPr>
                <w:ilvl w:val="0"/>
                <w:numId w:val="41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Project financial and savings management and reporting</w:t>
            </w:r>
          </w:p>
          <w:p w14:paraId="5ED1DDCD" w14:textId="77777777" w:rsidR="006626B4" w:rsidRPr="006626B4" w:rsidRDefault="006626B4" w:rsidP="006626B4">
            <w:pPr>
              <w:numPr>
                <w:ilvl w:val="0"/>
                <w:numId w:val="41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Ensure project activities planned hours to support the revenue forecast, and to track Budget vs Actuals</w:t>
            </w:r>
          </w:p>
          <w:p w14:paraId="3436D77E" w14:textId="77777777" w:rsidR="006626B4" w:rsidRPr="006626B4" w:rsidRDefault="006626B4" w:rsidP="006626B4">
            <w:pPr>
              <w:numPr>
                <w:ilvl w:val="0"/>
                <w:numId w:val="41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Create monthly cost &amp; project revenue forecast based on resource(s) planning</w:t>
            </w:r>
          </w:p>
          <w:p w14:paraId="36F5C455" w14:textId="77777777" w:rsidR="006626B4" w:rsidRPr="006626B4" w:rsidRDefault="006626B4" w:rsidP="006626B4">
            <w:pPr>
              <w:numPr>
                <w:ilvl w:val="0"/>
                <w:numId w:val="41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Maintenance of Project budgets &amp; prepare invoices for both time &amp; expenses</w:t>
            </w:r>
          </w:p>
          <w:p w14:paraId="0AD91589" w14:textId="4454858C" w:rsidR="00432118" w:rsidRPr="006626B4" w:rsidRDefault="006626B4" w:rsidP="006626B4">
            <w:pPr>
              <w:numPr>
                <w:ilvl w:val="0"/>
                <w:numId w:val="41"/>
              </w:numPr>
              <w:spacing w:line="320" w:lineRule="atLeast"/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</w:pPr>
            <w:r w:rsidRPr="006626B4">
              <w:rPr>
                <w:rFonts w:ascii="Calibri" w:hAnsi="Calibri" w:cs="Calibri"/>
                <w:sz w:val="20"/>
                <w:szCs w:val="20"/>
                <w:shd w:val="clear" w:color="auto" w:fill="FFFFFF"/>
                <w:lang w:val="en-IN"/>
              </w:rPr>
              <w:t>Preparation of financial information for Project performance reviews</w:t>
            </w:r>
          </w:p>
        </w:tc>
      </w:tr>
    </w:tbl>
    <w:p w14:paraId="5802B863" w14:textId="77777777" w:rsidR="00AE41BD" w:rsidRDefault="00AE41BD" w:rsidP="0086630E">
      <w:pPr>
        <w:tabs>
          <w:tab w:val="left" w:pos="720"/>
        </w:tabs>
        <w:spacing w:line="320" w:lineRule="atLeast"/>
        <w:jc w:val="both"/>
      </w:pPr>
    </w:p>
    <w:sectPr w:rsidR="00AE41BD">
      <w:headerReference w:type="default" r:id="rId11"/>
      <w:footerReference w:type="even" r:id="rId12"/>
      <w:footerReference w:type="default" r:id="rId13"/>
      <w:pgSz w:w="11906" w:h="16838"/>
      <w:pgMar w:top="776" w:right="720" w:bottom="7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6444EC" w14:textId="77777777" w:rsidR="008A1ED3" w:rsidRDefault="008A1ED3">
      <w:r>
        <w:separator/>
      </w:r>
    </w:p>
  </w:endnote>
  <w:endnote w:type="continuationSeparator" w:id="0">
    <w:p w14:paraId="62E95622" w14:textId="77777777" w:rsidR="008A1ED3" w:rsidRDefault="008A1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985A0" w14:textId="1F96DBD2" w:rsidR="00155888" w:rsidRPr="00155888" w:rsidRDefault="00155888">
    <w:pPr>
      <w:pStyle w:val="Footer"/>
      <w:rPr>
        <w:rFonts w:asciiTheme="minorHAnsi" w:hAnsiTheme="minorHAnsi" w:cstheme="minorHAnsi"/>
      </w:rPr>
    </w:pPr>
    <w:r>
      <w:tab/>
    </w:r>
    <w:r>
      <w:tab/>
    </w:r>
    <w:r>
      <w:rPr>
        <w:rFonts w:asciiTheme="minorHAnsi" w:hAnsiTheme="minorHAnsi" w:cstheme="minorHAnsi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F7E0B" w14:textId="1E53ED67" w:rsidR="00AE41BD" w:rsidRPr="00155888" w:rsidRDefault="00155888">
    <w:pPr>
      <w:spacing w:line="320" w:lineRule="atLeast"/>
      <w:rPr>
        <w:rFonts w:asciiTheme="minorHAnsi" w:hAnsiTheme="minorHAnsi" w:cstheme="minorHAnsi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Theme="minorHAnsi" w:hAnsiTheme="minorHAnsi" w:cstheme="minorHAnsi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0675A0" w14:textId="77777777" w:rsidR="008A1ED3" w:rsidRDefault="008A1ED3">
      <w:r>
        <w:separator/>
      </w:r>
    </w:p>
  </w:footnote>
  <w:footnote w:type="continuationSeparator" w:id="0">
    <w:p w14:paraId="20ECFE31" w14:textId="77777777" w:rsidR="008A1ED3" w:rsidRDefault="008A1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79EFA" w14:textId="77777777" w:rsidR="00AE41BD" w:rsidRDefault="00AE41BD">
    <w:pPr>
      <w:spacing w:line="320" w:lineRule="atLeast"/>
    </w:pP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1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1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Arial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Arial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firstLine="0"/>
      </w:pPr>
      <w:rPr>
        <w:rFonts w:ascii="Times New Roman" w:hAnsi="Times New Roman" w:cs="Arial"/>
        <w:sz w:val="22"/>
        <w:szCs w:val="22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Arial"/>
        <w:sz w:val="22"/>
        <w:szCs w:val="22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Arial"/>
        <w:sz w:val="22"/>
        <w:szCs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firstLine="0"/>
      </w:pPr>
      <w:rPr>
        <w:rFonts w:ascii="Times New Roman" w:hAnsi="Times New Roman" w:cs="Arial"/>
        <w:sz w:val="22"/>
        <w:szCs w:val="22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Arial"/>
        <w:sz w:val="22"/>
        <w:szCs w:val="22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Arial"/>
        <w:sz w:val="22"/>
        <w:szCs w:val="22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firstLine="0"/>
      </w:pPr>
      <w:rPr>
        <w:rFonts w:ascii="Times New Roman" w:hAnsi="Times New Roman" w:cs="Arial"/>
        <w:sz w:val="22"/>
        <w:szCs w:val="22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Aria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firstLine="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firstLine="0"/>
      </w:pPr>
      <w:rPr>
        <w:rFonts w:cs="Times New Roman"/>
      </w:rPr>
    </w:lvl>
  </w:abstractNum>
  <w:abstractNum w:abstractNumId="5" w15:restartNumberingAfterBreak="0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name w:val="WW8Num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45"/>
        </w:tabs>
        <w:ind w:left="1145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5"/>
        </w:tabs>
        <w:ind w:left="1505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25"/>
        </w:tabs>
        <w:ind w:left="2225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5"/>
        </w:tabs>
        <w:ind w:left="2585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05"/>
        </w:tabs>
        <w:ind w:left="3305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5"/>
        </w:tabs>
        <w:ind w:left="3665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1" w15:restartNumberingAfterBreak="0">
    <w:nsid w:val="0000000C"/>
    <w:multiLevelType w:val="multilevel"/>
    <w:tmpl w:val="0000000C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2" w15:restartNumberingAfterBreak="0">
    <w:nsid w:val="0000000D"/>
    <w:multiLevelType w:val="multilevel"/>
    <w:tmpl w:val="0000000D"/>
    <w:name w:val="WW8Num14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name w:val="WW8Num1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14" w15:restartNumberingAfterBreak="0">
    <w:nsid w:val="0000000F"/>
    <w:multiLevelType w:val="multilevel"/>
    <w:tmpl w:val="0000000F"/>
    <w:name w:val="WW8Num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</w:abstractNum>
  <w:abstractNum w:abstractNumId="15" w15:restartNumberingAfterBreak="0">
    <w:nsid w:val="00000010"/>
    <w:multiLevelType w:val="multilevel"/>
    <w:tmpl w:val="00000010"/>
    <w:name w:val="WW8Num17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170"/>
        </w:tabs>
        <w:ind w:left="117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30"/>
        </w:tabs>
        <w:ind w:left="153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250"/>
        </w:tabs>
        <w:ind w:left="225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610"/>
        </w:tabs>
        <w:ind w:left="261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30"/>
        </w:tabs>
        <w:ind w:left="333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90"/>
        </w:tabs>
        <w:ind w:left="3690" w:hanging="360"/>
      </w:pPr>
      <w:rPr>
        <w:rFonts w:ascii="OpenSymbol" w:hAnsi="OpenSymbol" w:cs="OpenSymbol"/>
      </w:rPr>
    </w:lvl>
  </w:abstractNum>
  <w:abstractNum w:abstractNumId="16" w15:restartNumberingAfterBreak="0">
    <w:nsid w:val="09913A17"/>
    <w:multiLevelType w:val="hybridMultilevel"/>
    <w:tmpl w:val="82CA13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0291A91"/>
    <w:multiLevelType w:val="hybridMultilevel"/>
    <w:tmpl w:val="A8D454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8F1B62"/>
    <w:multiLevelType w:val="hybridMultilevel"/>
    <w:tmpl w:val="8340B7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164795"/>
    <w:multiLevelType w:val="multilevel"/>
    <w:tmpl w:val="E6F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14CFA"/>
    <w:multiLevelType w:val="multilevel"/>
    <w:tmpl w:val="A77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80380"/>
    <w:multiLevelType w:val="hybridMultilevel"/>
    <w:tmpl w:val="0B7CF9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414F42"/>
    <w:multiLevelType w:val="hybridMultilevel"/>
    <w:tmpl w:val="B900C8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76369A"/>
    <w:multiLevelType w:val="hybridMultilevel"/>
    <w:tmpl w:val="ED6265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B7346"/>
    <w:multiLevelType w:val="multilevel"/>
    <w:tmpl w:val="4FD2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441C9"/>
    <w:multiLevelType w:val="multilevel"/>
    <w:tmpl w:val="DC1A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127F8"/>
    <w:multiLevelType w:val="multilevel"/>
    <w:tmpl w:val="13AC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656E2"/>
    <w:multiLevelType w:val="hybridMultilevel"/>
    <w:tmpl w:val="C4F44C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527BC3"/>
    <w:multiLevelType w:val="multilevel"/>
    <w:tmpl w:val="948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709BC"/>
    <w:multiLevelType w:val="multilevel"/>
    <w:tmpl w:val="4288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E6B33"/>
    <w:multiLevelType w:val="hybridMultilevel"/>
    <w:tmpl w:val="8F8680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23D7C"/>
    <w:multiLevelType w:val="hybridMultilevel"/>
    <w:tmpl w:val="D8AE3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7335CD"/>
    <w:multiLevelType w:val="multilevel"/>
    <w:tmpl w:val="921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71193"/>
    <w:multiLevelType w:val="hybridMultilevel"/>
    <w:tmpl w:val="EF1463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94B21"/>
    <w:multiLevelType w:val="hybridMultilevel"/>
    <w:tmpl w:val="C958D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4D5C7C"/>
    <w:multiLevelType w:val="hybridMultilevel"/>
    <w:tmpl w:val="8D625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EF07EA"/>
    <w:multiLevelType w:val="multilevel"/>
    <w:tmpl w:val="924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01A56"/>
    <w:multiLevelType w:val="multilevel"/>
    <w:tmpl w:val="FCA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  <w:num w:numId="19">
    <w:abstractNumId w:val="34"/>
  </w:num>
  <w:num w:numId="20">
    <w:abstractNumId w:val="22"/>
  </w:num>
  <w:num w:numId="21">
    <w:abstractNumId w:val="17"/>
  </w:num>
  <w:num w:numId="22">
    <w:abstractNumId w:val="33"/>
  </w:num>
  <w:num w:numId="23">
    <w:abstractNumId w:val="18"/>
  </w:num>
  <w:num w:numId="24">
    <w:abstractNumId w:val="21"/>
  </w:num>
  <w:num w:numId="25">
    <w:abstractNumId w:val="30"/>
  </w:num>
  <w:num w:numId="26">
    <w:abstractNumId w:val="23"/>
  </w:num>
  <w:num w:numId="27">
    <w:abstractNumId w:val="35"/>
  </w:num>
  <w:num w:numId="28">
    <w:abstractNumId w:val="31"/>
  </w:num>
  <w:num w:numId="29">
    <w:abstractNumId w:val="27"/>
  </w:num>
  <w:num w:numId="30">
    <w:abstractNumId w:val="19"/>
  </w:num>
  <w:num w:numId="31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>
    <w:abstractNumId w:val="32"/>
  </w:num>
  <w:num w:numId="40">
    <w:abstractNumId w:val="28"/>
  </w:num>
  <w:num w:numId="41">
    <w:abstractNumId w:val="36"/>
  </w:num>
  <w:num w:numId="42">
    <w:abstractNumId w:val="24"/>
  </w:num>
  <w:num w:numId="43">
    <w:abstractNumId w:val="29"/>
  </w:num>
  <w:num w:numId="44">
    <w:abstractNumId w:val="25"/>
  </w:num>
  <w:num w:numId="45">
    <w:abstractNumId w:val="20"/>
  </w:num>
  <w:num w:numId="46">
    <w:abstractNumId w:val="26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131078" w:nlCheck="1" w:checkStyle="0"/>
  <w:activeWritingStyle w:appName="MSWord" w:lang="en-IN" w:vendorID="64" w:dllVersion="131078" w:nlCheck="1" w:checkStyle="1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E6"/>
    <w:rsid w:val="00004EE1"/>
    <w:rsid w:val="00015DCA"/>
    <w:rsid w:val="00017211"/>
    <w:rsid w:val="00026935"/>
    <w:rsid w:val="000278C0"/>
    <w:rsid w:val="00027923"/>
    <w:rsid w:val="00042B7C"/>
    <w:rsid w:val="00042BF9"/>
    <w:rsid w:val="000531E2"/>
    <w:rsid w:val="00057BC4"/>
    <w:rsid w:val="000708F6"/>
    <w:rsid w:val="0007553D"/>
    <w:rsid w:val="000803DB"/>
    <w:rsid w:val="000820BC"/>
    <w:rsid w:val="000841A4"/>
    <w:rsid w:val="00086F83"/>
    <w:rsid w:val="00090227"/>
    <w:rsid w:val="0009033D"/>
    <w:rsid w:val="000908D0"/>
    <w:rsid w:val="00090C35"/>
    <w:rsid w:val="00094C7F"/>
    <w:rsid w:val="00095A46"/>
    <w:rsid w:val="00096C95"/>
    <w:rsid w:val="000A4B01"/>
    <w:rsid w:val="000A4D17"/>
    <w:rsid w:val="000B03DE"/>
    <w:rsid w:val="000B169B"/>
    <w:rsid w:val="000B3958"/>
    <w:rsid w:val="000C2A30"/>
    <w:rsid w:val="000C68C8"/>
    <w:rsid w:val="000D1EFC"/>
    <w:rsid w:val="000D3DBA"/>
    <w:rsid w:val="000D3E15"/>
    <w:rsid w:val="000D639D"/>
    <w:rsid w:val="000E00A5"/>
    <w:rsid w:val="000E622F"/>
    <w:rsid w:val="000F63C8"/>
    <w:rsid w:val="001113E6"/>
    <w:rsid w:val="00111642"/>
    <w:rsid w:val="00116860"/>
    <w:rsid w:val="001330C3"/>
    <w:rsid w:val="00135DB5"/>
    <w:rsid w:val="00143591"/>
    <w:rsid w:val="0015153B"/>
    <w:rsid w:val="00153E77"/>
    <w:rsid w:val="00153FE8"/>
    <w:rsid w:val="001554CC"/>
    <w:rsid w:val="00155888"/>
    <w:rsid w:val="00163172"/>
    <w:rsid w:val="001749E3"/>
    <w:rsid w:val="00174F15"/>
    <w:rsid w:val="001754E5"/>
    <w:rsid w:val="00176101"/>
    <w:rsid w:val="00176E05"/>
    <w:rsid w:val="0017751E"/>
    <w:rsid w:val="00182874"/>
    <w:rsid w:val="00186923"/>
    <w:rsid w:val="001922A7"/>
    <w:rsid w:val="001924FA"/>
    <w:rsid w:val="00195A53"/>
    <w:rsid w:val="00196970"/>
    <w:rsid w:val="00197D70"/>
    <w:rsid w:val="001A0FA8"/>
    <w:rsid w:val="001A0FC5"/>
    <w:rsid w:val="001B7BD0"/>
    <w:rsid w:val="001C60AA"/>
    <w:rsid w:val="001D03AB"/>
    <w:rsid w:val="001D07B2"/>
    <w:rsid w:val="001D49A2"/>
    <w:rsid w:val="001E33AE"/>
    <w:rsid w:val="001E5EEB"/>
    <w:rsid w:val="001E769E"/>
    <w:rsid w:val="001F0654"/>
    <w:rsid w:val="001F2B41"/>
    <w:rsid w:val="001F3034"/>
    <w:rsid w:val="002021EB"/>
    <w:rsid w:val="00211208"/>
    <w:rsid w:val="00214F9C"/>
    <w:rsid w:val="002161E9"/>
    <w:rsid w:val="00220B98"/>
    <w:rsid w:val="00240562"/>
    <w:rsid w:val="00243CE5"/>
    <w:rsid w:val="002504D0"/>
    <w:rsid w:val="00253E2A"/>
    <w:rsid w:val="00255B49"/>
    <w:rsid w:val="00266C1F"/>
    <w:rsid w:val="002709CC"/>
    <w:rsid w:val="00282320"/>
    <w:rsid w:val="002848AA"/>
    <w:rsid w:val="00286CB5"/>
    <w:rsid w:val="00297A10"/>
    <w:rsid w:val="002A5E83"/>
    <w:rsid w:val="002B0EA9"/>
    <w:rsid w:val="002B11DE"/>
    <w:rsid w:val="002C05F2"/>
    <w:rsid w:val="002C060E"/>
    <w:rsid w:val="002C524D"/>
    <w:rsid w:val="002C6838"/>
    <w:rsid w:val="002C697A"/>
    <w:rsid w:val="002E2B2C"/>
    <w:rsid w:val="002E3C2F"/>
    <w:rsid w:val="002E3E5B"/>
    <w:rsid w:val="002F46C9"/>
    <w:rsid w:val="002F5447"/>
    <w:rsid w:val="002F7B74"/>
    <w:rsid w:val="0030788B"/>
    <w:rsid w:val="00307E71"/>
    <w:rsid w:val="0031308C"/>
    <w:rsid w:val="003139C7"/>
    <w:rsid w:val="00313CB3"/>
    <w:rsid w:val="00330559"/>
    <w:rsid w:val="00332E67"/>
    <w:rsid w:val="003429B7"/>
    <w:rsid w:val="00350C2B"/>
    <w:rsid w:val="003516AD"/>
    <w:rsid w:val="00357A29"/>
    <w:rsid w:val="0036083F"/>
    <w:rsid w:val="00360EBD"/>
    <w:rsid w:val="003636B9"/>
    <w:rsid w:val="0036601D"/>
    <w:rsid w:val="00370A70"/>
    <w:rsid w:val="00374671"/>
    <w:rsid w:val="00391171"/>
    <w:rsid w:val="003922B1"/>
    <w:rsid w:val="00392491"/>
    <w:rsid w:val="00392CC0"/>
    <w:rsid w:val="003954B4"/>
    <w:rsid w:val="003A224D"/>
    <w:rsid w:val="003A2B1F"/>
    <w:rsid w:val="003A3376"/>
    <w:rsid w:val="003A54D8"/>
    <w:rsid w:val="003A739F"/>
    <w:rsid w:val="003B0F2A"/>
    <w:rsid w:val="003B347B"/>
    <w:rsid w:val="003B6677"/>
    <w:rsid w:val="003B6F41"/>
    <w:rsid w:val="003D58B1"/>
    <w:rsid w:val="003E7461"/>
    <w:rsid w:val="003F06E6"/>
    <w:rsid w:val="003F5C85"/>
    <w:rsid w:val="004056D2"/>
    <w:rsid w:val="0041418E"/>
    <w:rsid w:val="004156BE"/>
    <w:rsid w:val="00416B3B"/>
    <w:rsid w:val="00422CB7"/>
    <w:rsid w:val="00431C01"/>
    <w:rsid w:val="00431D69"/>
    <w:rsid w:val="00432118"/>
    <w:rsid w:val="00434864"/>
    <w:rsid w:val="00434CFD"/>
    <w:rsid w:val="00440B87"/>
    <w:rsid w:val="00446466"/>
    <w:rsid w:val="00452D66"/>
    <w:rsid w:val="00461920"/>
    <w:rsid w:val="00464D14"/>
    <w:rsid w:val="004672A6"/>
    <w:rsid w:val="00471C6D"/>
    <w:rsid w:val="0047501E"/>
    <w:rsid w:val="00475D9D"/>
    <w:rsid w:val="0048155D"/>
    <w:rsid w:val="00482B5D"/>
    <w:rsid w:val="00483E8D"/>
    <w:rsid w:val="0048454C"/>
    <w:rsid w:val="004961E0"/>
    <w:rsid w:val="004A32E0"/>
    <w:rsid w:val="004A5DA3"/>
    <w:rsid w:val="004B0F33"/>
    <w:rsid w:val="004C1318"/>
    <w:rsid w:val="004C425A"/>
    <w:rsid w:val="004C7338"/>
    <w:rsid w:val="004D0891"/>
    <w:rsid w:val="004D1A68"/>
    <w:rsid w:val="004D3625"/>
    <w:rsid w:val="004D4D4F"/>
    <w:rsid w:val="004E01CE"/>
    <w:rsid w:val="004E0DFB"/>
    <w:rsid w:val="004E4DC6"/>
    <w:rsid w:val="004F315F"/>
    <w:rsid w:val="00501DA5"/>
    <w:rsid w:val="00506D7A"/>
    <w:rsid w:val="00507033"/>
    <w:rsid w:val="00507A6C"/>
    <w:rsid w:val="00513569"/>
    <w:rsid w:val="00523FBB"/>
    <w:rsid w:val="005457E2"/>
    <w:rsid w:val="005543E6"/>
    <w:rsid w:val="00560B8D"/>
    <w:rsid w:val="00562822"/>
    <w:rsid w:val="00563B72"/>
    <w:rsid w:val="00566DA6"/>
    <w:rsid w:val="005712BE"/>
    <w:rsid w:val="005801BA"/>
    <w:rsid w:val="00590C5D"/>
    <w:rsid w:val="00591B56"/>
    <w:rsid w:val="005A349C"/>
    <w:rsid w:val="005A3F4E"/>
    <w:rsid w:val="005A4165"/>
    <w:rsid w:val="005B3F69"/>
    <w:rsid w:val="005B50C3"/>
    <w:rsid w:val="005B6729"/>
    <w:rsid w:val="005C64C4"/>
    <w:rsid w:val="005D0D77"/>
    <w:rsid w:val="005D47A8"/>
    <w:rsid w:val="005D4C0B"/>
    <w:rsid w:val="005F38DC"/>
    <w:rsid w:val="005F66B1"/>
    <w:rsid w:val="005F7BC9"/>
    <w:rsid w:val="00602798"/>
    <w:rsid w:val="00603005"/>
    <w:rsid w:val="006069AE"/>
    <w:rsid w:val="006129EC"/>
    <w:rsid w:val="00620EBE"/>
    <w:rsid w:val="00623D5F"/>
    <w:rsid w:val="006249F0"/>
    <w:rsid w:val="0062668D"/>
    <w:rsid w:val="00631D35"/>
    <w:rsid w:val="0063274B"/>
    <w:rsid w:val="00635F8A"/>
    <w:rsid w:val="00636467"/>
    <w:rsid w:val="00642A3C"/>
    <w:rsid w:val="00646137"/>
    <w:rsid w:val="00646715"/>
    <w:rsid w:val="00651431"/>
    <w:rsid w:val="00651CDD"/>
    <w:rsid w:val="00656C84"/>
    <w:rsid w:val="006626B4"/>
    <w:rsid w:val="006671EC"/>
    <w:rsid w:val="00670E82"/>
    <w:rsid w:val="00677EFD"/>
    <w:rsid w:val="00681746"/>
    <w:rsid w:val="006820C8"/>
    <w:rsid w:val="006842F0"/>
    <w:rsid w:val="00692EBC"/>
    <w:rsid w:val="00696B88"/>
    <w:rsid w:val="0069753A"/>
    <w:rsid w:val="006A0B8E"/>
    <w:rsid w:val="006B297D"/>
    <w:rsid w:val="006C287A"/>
    <w:rsid w:val="006C5680"/>
    <w:rsid w:val="006C6A76"/>
    <w:rsid w:val="006D30E3"/>
    <w:rsid w:val="006E393C"/>
    <w:rsid w:val="006F40B4"/>
    <w:rsid w:val="00705DBA"/>
    <w:rsid w:val="00707A8D"/>
    <w:rsid w:val="007142C9"/>
    <w:rsid w:val="00715089"/>
    <w:rsid w:val="00733024"/>
    <w:rsid w:val="007333AB"/>
    <w:rsid w:val="00734D21"/>
    <w:rsid w:val="00741A5A"/>
    <w:rsid w:val="007428AC"/>
    <w:rsid w:val="007465DA"/>
    <w:rsid w:val="007477E6"/>
    <w:rsid w:val="0075277A"/>
    <w:rsid w:val="007562EB"/>
    <w:rsid w:val="007567D1"/>
    <w:rsid w:val="00772A3E"/>
    <w:rsid w:val="007763F8"/>
    <w:rsid w:val="00776AF9"/>
    <w:rsid w:val="00780454"/>
    <w:rsid w:val="00790DCD"/>
    <w:rsid w:val="007B173D"/>
    <w:rsid w:val="007B3F99"/>
    <w:rsid w:val="007D1A3D"/>
    <w:rsid w:val="007D2A7F"/>
    <w:rsid w:val="007D342F"/>
    <w:rsid w:val="007D5247"/>
    <w:rsid w:val="007D5FD7"/>
    <w:rsid w:val="007E0976"/>
    <w:rsid w:val="007E34AB"/>
    <w:rsid w:val="007E4F67"/>
    <w:rsid w:val="007F1200"/>
    <w:rsid w:val="008054BD"/>
    <w:rsid w:val="0080621D"/>
    <w:rsid w:val="00811FCD"/>
    <w:rsid w:val="008316FD"/>
    <w:rsid w:val="00831D04"/>
    <w:rsid w:val="008372F6"/>
    <w:rsid w:val="008400A4"/>
    <w:rsid w:val="00840965"/>
    <w:rsid w:val="00841495"/>
    <w:rsid w:val="008625AC"/>
    <w:rsid w:val="0086630E"/>
    <w:rsid w:val="00871DA5"/>
    <w:rsid w:val="00872406"/>
    <w:rsid w:val="00883591"/>
    <w:rsid w:val="00884441"/>
    <w:rsid w:val="008847D0"/>
    <w:rsid w:val="00892F7F"/>
    <w:rsid w:val="0089387E"/>
    <w:rsid w:val="008A1ED3"/>
    <w:rsid w:val="008A3352"/>
    <w:rsid w:val="008B0721"/>
    <w:rsid w:val="008B467E"/>
    <w:rsid w:val="008C77A4"/>
    <w:rsid w:val="008D0D6D"/>
    <w:rsid w:val="008E3595"/>
    <w:rsid w:val="008E49CE"/>
    <w:rsid w:val="008E5F95"/>
    <w:rsid w:val="008E6484"/>
    <w:rsid w:val="008F6D0E"/>
    <w:rsid w:val="00911A41"/>
    <w:rsid w:val="00914B34"/>
    <w:rsid w:val="00921BC8"/>
    <w:rsid w:val="009236EE"/>
    <w:rsid w:val="00926D11"/>
    <w:rsid w:val="00927304"/>
    <w:rsid w:val="00934FA4"/>
    <w:rsid w:val="00936DBA"/>
    <w:rsid w:val="00937022"/>
    <w:rsid w:val="0095047F"/>
    <w:rsid w:val="0095426F"/>
    <w:rsid w:val="009547B7"/>
    <w:rsid w:val="00956FAA"/>
    <w:rsid w:val="00983457"/>
    <w:rsid w:val="00984263"/>
    <w:rsid w:val="00996330"/>
    <w:rsid w:val="00996CC8"/>
    <w:rsid w:val="009A150C"/>
    <w:rsid w:val="009A2313"/>
    <w:rsid w:val="009B26EE"/>
    <w:rsid w:val="009B3A50"/>
    <w:rsid w:val="009B6C0B"/>
    <w:rsid w:val="009C2218"/>
    <w:rsid w:val="009C26F8"/>
    <w:rsid w:val="009D0373"/>
    <w:rsid w:val="009D490C"/>
    <w:rsid w:val="009E026B"/>
    <w:rsid w:val="009E59D9"/>
    <w:rsid w:val="009E6856"/>
    <w:rsid w:val="009F0A5F"/>
    <w:rsid w:val="009F7114"/>
    <w:rsid w:val="009F77BA"/>
    <w:rsid w:val="00A045AA"/>
    <w:rsid w:val="00A04E96"/>
    <w:rsid w:val="00A05F2F"/>
    <w:rsid w:val="00A06129"/>
    <w:rsid w:val="00A06C63"/>
    <w:rsid w:val="00A22B70"/>
    <w:rsid w:val="00A262DF"/>
    <w:rsid w:val="00A27292"/>
    <w:rsid w:val="00A30C7B"/>
    <w:rsid w:val="00A47117"/>
    <w:rsid w:val="00A510F6"/>
    <w:rsid w:val="00A564E8"/>
    <w:rsid w:val="00A61093"/>
    <w:rsid w:val="00A67CD5"/>
    <w:rsid w:val="00A703E9"/>
    <w:rsid w:val="00A727FE"/>
    <w:rsid w:val="00A83717"/>
    <w:rsid w:val="00A84BA4"/>
    <w:rsid w:val="00AA4919"/>
    <w:rsid w:val="00AB2498"/>
    <w:rsid w:val="00AB4104"/>
    <w:rsid w:val="00AC0A4A"/>
    <w:rsid w:val="00AC4DE0"/>
    <w:rsid w:val="00AD2A29"/>
    <w:rsid w:val="00AD74DC"/>
    <w:rsid w:val="00AE41BD"/>
    <w:rsid w:val="00B01E0C"/>
    <w:rsid w:val="00B05440"/>
    <w:rsid w:val="00B1189E"/>
    <w:rsid w:val="00B260E1"/>
    <w:rsid w:val="00B327DE"/>
    <w:rsid w:val="00B43462"/>
    <w:rsid w:val="00B506FD"/>
    <w:rsid w:val="00B603DB"/>
    <w:rsid w:val="00B607AF"/>
    <w:rsid w:val="00B646E9"/>
    <w:rsid w:val="00B657C6"/>
    <w:rsid w:val="00B755BE"/>
    <w:rsid w:val="00B92CEC"/>
    <w:rsid w:val="00BA13F2"/>
    <w:rsid w:val="00BA2596"/>
    <w:rsid w:val="00BA698D"/>
    <w:rsid w:val="00BB5ACA"/>
    <w:rsid w:val="00BB5DEC"/>
    <w:rsid w:val="00BB78F4"/>
    <w:rsid w:val="00BC1159"/>
    <w:rsid w:val="00BC3B33"/>
    <w:rsid w:val="00BC46A9"/>
    <w:rsid w:val="00BD0B0B"/>
    <w:rsid w:val="00BE3A0D"/>
    <w:rsid w:val="00BF1227"/>
    <w:rsid w:val="00C1173A"/>
    <w:rsid w:val="00C117FD"/>
    <w:rsid w:val="00C15D08"/>
    <w:rsid w:val="00C17A5C"/>
    <w:rsid w:val="00C218A2"/>
    <w:rsid w:val="00C2223E"/>
    <w:rsid w:val="00C22F43"/>
    <w:rsid w:val="00C2505B"/>
    <w:rsid w:val="00C32BD2"/>
    <w:rsid w:val="00C371E8"/>
    <w:rsid w:val="00C403EB"/>
    <w:rsid w:val="00C431B3"/>
    <w:rsid w:val="00C44F4E"/>
    <w:rsid w:val="00C510A1"/>
    <w:rsid w:val="00C52A96"/>
    <w:rsid w:val="00C5730D"/>
    <w:rsid w:val="00C601FB"/>
    <w:rsid w:val="00C71F32"/>
    <w:rsid w:val="00C736ED"/>
    <w:rsid w:val="00C778B0"/>
    <w:rsid w:val="00C8414D"/>
    <w:rsid w:val="00C85A0E"/>
    <w:rsid w:val="00C928FD"/>
    <w:rsid w:val="00CA07A9"/>
    <w:rsid w:val="00CA2A55"/>
    <w:rsid w:val="00CB08F0"/>
    <w:rsid w:val="00CB23C7"/>
    <w:rsid w:val="00CB3344"/>
    <w:rsid w:val="00CB4302"/>
    <w:rsid w:val="00CB5860"/>
    <w:rsid w:val="00CB749A"/>
    <w:rsid w:val="00CB7CDF"/>
    <w:rsid w:val="00CC1592"/>
    <w:rsid w:val="00CC25D1"/>
    <w:rsid w:val="00CC61CF"/>
    <w:rsid w:val="00CD4DFA"/>
    <w:rsid w:val="00CE3926"/>
    <w:rsid w:val="00CE4362"/>
    <w:rsid w:val="00CF039E"/>
    <w:rsid w:val="00CF2B23"/>
    <w:rsid w:val="00CF4D5A"/>
    <w:rsid w:val="00CF59CB"/>
    <w:rsid w:val="00D03A75"/>
    <w:rsid w:val="00D0489C"/>
    <w:rsid w:val="00D1184B"/>
    <w:rsid w:val="00D15839"/>
    <w:rsid w:val="00D43AE9"/>
    <w:rsid w:val="00D4488B"/>
    <w:rsid w:val="00D45B37"/>
    <w:rsid w:val="00D474F4"/>
    <w:rsid w:val="00D506D8"/>
    <w:rsid w:val="00D50D77"/>
    <w:rsid w:val="00D65269"/>
    <w:rsid w:val="00D65F33"/>
    <w:rsid w:val="00D744FC"/>
    <w:rsid w:val="00D86A73"/>
    <w:rsid w:val="00D87B58"/>
    <w:rsid w:val="00D93656"/>
    <w:rsid w:val="00DA276E"/>
    <w:rsid w:val="00DA78A8"/>
    <w:rsid w:val="00DB0926"/>
    <w:rsid w:val="00DB0A4A"/>
    <w:rsid w:val="00DB14DF"/>
    <w:rsid w:val="00DB3436"/>
    <w:rsid w:val="00DC1F73"/>
    <w:rsid w:val="00DC63A0"/>
    <w:rsid w:val="00DC716A"/>
    <w:rsid w:val="00DC77D5"/>
    <w:rsid w:val="00DD22D6"/>
    <w:rsid w:val="00DE0317"/>
    <w:rsid w:val="00DE5878"/>
    <w:rsid w:val="00DE7420"/>
    <w:rsid w:val="00DF3536"/>
    <w:rsid w:val="00E119F7"/>
    <w:rsid w:val="00E11E31"/>
    <w:rsid w:val="00E12863"/>
    <w:rsid w:val="00E21EDD"/>
    <w:rsid w:val="00E234F0"/>
    <w:rsid w:val="00E26611"/>
    <w:rsid w:val="00E37597"/>
    <w:rsid w:val="00E4057C"/>
    <w:rsid w:val="00E41B07"/>
    <w:rsid w:val="00E437A7"/>
    <w:rsid w:val="00E45D1D"/>
    <w:rsid w:val="00E55668"/>
    <w:rsid w:val="00E634B2"/>
    <w:rsid w:val="00E74DF4"/>
    <w:rsid w:val="00E74EBC"/>
    <w:rsid w:val="00E765B7"/>
    <w:rsid w:val="00E80CA9"/>
    <w:rsid w:val="00E82334"/>
    <w:rsid w:val="00E91399"/>
    <w:rsid w:val="00E93C77"/>
    <w:rsid w:val="00E974F6"/>
    <w:rsid w:val="00E979B3"/>
    <w:rsid w:val="00EB504B"/>
    <w:rsid w:val="00EC2A14"/>
    <w:rsid w:val="00EC7BB8"/>
    <w:rsid w:val="00ED07AD"/>
    <w:rsid w:val="00EE048A"/>
    <w:rsid w:val="00EE21B4"/>
    <w:rsid w:val="00EE4937"/>
    <w:rsid w:val="00F0769F"/>
    <w:rsid w:val="00F108C8"/>
    <w:rsid w:val="00F143CD"/>
    <w:rsid w:val="00F21079"/>
    <w:rsid w:val="00F230ED"/>
    <w:rsid w:val="00F2579D"/>
    <w:rsid w:val="00F27208"/>
    <w:rsid w:val="00F37DAB"/>
    <w:rsid w:val="00F4001C"/>
    <w:rsid w:val="00F56B85"/>
    <w:rsid w:val="00F61D82"/>
    <w:rsid w:val="00F650D8"/>
    <w:rsid w:val="00F66DC1"/>
    <w:rsid w:val="00F7251F"/>
    <w:rsid w:val="00F81649"/>
    <w:rsid w:val="00F94D96"/>
    <w:rsid w:val="00FA0B21"/>
    <w:rsid w:val="00FA649E"/>
    <w:rsid w:val="00FB5ACE"/>
    <w:rsid w:val="00FB7138"/>
    <w:rsid w:val="00FC0D7A"/>
    <w:rsid w:val="00FC5AC1"/>
    <w:rsid w:val="00FE18CE"/>
    <w:rsid w:val="00FE3F39"/>
    <w:rsid w:val="00FE6152"/>
    <w:rsid w:val="00F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E81FE21"/>
  <w15:chartTrackingRefBased/>
  <w15:docId w15:val="{1A57D4D2-F7F8-4708-AAF7-9B7AD6B5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  <w:autoSpaceDE w:val="0"/>
    </w:pPr>
    <w:rPr>
      <w:rFonts w:ascii="Arial" w:hAnsi="Arial" w:cs="Arial"/>
      <w:color w:val="000000"/>
      <w:kern w:val="1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 w:cs="Arial"/>
      <w:sz w:val="22"/>
      <w:szCs w:val="22"/>
    </w:rPr>
  </w:style>
  <w:style w:type="character" w:customStyle="1" w:styleId="WW8Num3z0">
    <w:name w:val="WW8Num3z0"/>
    <w:rPr>
      <w:rFonts w:ascii="Arial" w:hAnsi="Arial" w:cs="Aria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7z1">
    <w:name w:val="WW8Num7z1"/>
    <w:rPr>
      <w:rFonts w:ascii="OpenSymbol" w:hAnsi="Open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8z1">
    <w:name w:val="WW8Num8z1"/>
    <w:rPr>
      <w:rFonts w:ascii="OpenSymbol" w:hAnsi="Open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9z1">
    <w:name w:val="WW8Num9z1"/>
    <w:rPr>
      <w:rFonts w:ascii="OpenSymbol" w:hAnsi="Open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0z1">
    <w:name w:val="WW8Num10z1"/>
    <w:rPr>
      <w:rFonts w:ascii="OpenSymbol" w:hAnsi="Open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1z1">
    <w:name w:val="WW8Num11z1"/>
    <w:rPr>
      <w:rFonts w:ascii="OpenSymbol" w:hAnsi="Open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4z0">
    <w:name w:val="WW8Num14z0"/>
    <w:rPr>
      <w:rFonts w:ascii="Symbol" w:hAnsi="Symbol" w:cs="OpenSymbol"/>
      <w:sz w:val="22"/>
      <w:szCs w:val="22"/>
    </w:rPr>
  </w:style>
  <w:style w:type="character" w:customStyle="1" w:styleId="WW8Num15z0">
    <w:name w:val="WW8Num15z0"/>
    <w:rPr>
      <w:rFonts w:ascii="Symbol" w:hAnsi="Symbol" w:cs="OpenSymbol"/>
    </w:rPr>
  </w:style>
  <w:style w:type="character" w:customStyle="1" w:styleId="WW8Num15z1">
    <w:name w:val="WW8Num15z1"/>
    <w:rPr>
      <w:rFonts w:ascii="OpenSymbol" w:hAnsi="OpenSymbol" w:cs="OpenSymbol"/>
    </w:rPr>
  </w:style>
  <w:style w:type="character" w:customStyle="1" w:styleId="WW8Num16z0">
    <w:name w:val="WW8Num16z0"/>
    <w:rPr>
      <w:rFonts w:ascii="Symbol" w:hAnsi="Symbol" w:cs="OpenSymbol"/>
    </w:rPr>
  </w:style>
  <w:style w:type="character" w:customStyle="1" w:styleId="WW8Num16z1">
    <w:name w:val="WW8Num16z1"/>
    <w:rPr>
      <w:rFonts w:ascii="OpenSymbol" w:hAnsi="Open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7z1">
    <w:name w:val="WW8Num17z1"/>
    <w:rPr>
      <w:rFonts w:ascii="OpenSymbol" w:hAnsi="OpenSymbol" w:cs="OpenSymbol"/>
    </w:rPr>
  </w:style>
  <w:style w:type="character" w:customStyle="1" w:styleId="WW8Num1z0">
    <w:name w:val="WW8Num1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RTFNum21">
    <w:name w:val="RTF_Num 2 1"/>
    <w:rPr>
      <w:rFonts w:cs="Times New Roman"/>
    </w:rPr>
  </w:style>
  <w:style w:type="character" w:customStyle="1" w:styleId="RTFNum22">
    <w:name w:val="RTF_Num 2 2"/>
    <w:rPr>
      <w:rFonts w:cs="Times New Roman"/>
    </w:rPr>
  </w:style>
  <w:style w:type="character" w:customStyle="1" w:styleId="RTFNum23">
    <w:name w:val="RTF_Num 2 3"/>
    <w:rPr>
      <w:rFonts w:cs="Times New Roman"/>
    </w:rPr>
  </w:style>
  <w:style w:type="character" w:customStyle="1" w:styleId="RTFNum24">
    <w:name w:val="RTF_Num 2 4"/>
    <w:rPr>
      <w:rFonts w:cs="Times New Roman"/>
    </w:rPr>
  </w:style>
  <w:style w:type="character" w:customStyle="1" w:styleId="RTFNum25">
    <w:name w:val="RTF_Num 2 5"/>
    <w:rPr>
      <w:rFonts w:cs="Times New Roman"/>
    </w:rPr>
  </w:style>
  <w:style w:type="character" w:customStyle="1" w:styleId="RTFNum26">
    <w:name w:val="RTF_Num 2 6"/>
    <w:rPr>
      <w:rFonts w:cs="Times New Roman"/>
    </w:rPr>
  </w:style>
  <w:style w:type="character" w:customStyle="1" w:styleId="RTFNum27">
    <w:name w:val="RTF_Num 2 7"/>
    <w:rPr>
      <w:rFonts w:cs="Times New Roman"/>
    </w:rPr>
  </w:style>
  <w:style w:type="character" w:customStyle="1" w:styleId="RTFNum28">
    <w:name w:val="RTF_Num 2 8"/>
    <w:rPr>
      <w:rFonts w:cs="Times New Roman"/>
    </w:rPr>
  </w:style>
  <w:style w:type="character" w:customStyle="1" w:styleId="RTFNum29">
    <w:name w:val="RTF_Num 2 9"/>
    <w:rPr>
      <w:rFonts w:cs="Times New Roman"/>
    </w:rPr>
  </w:style>
  <w:style w:type="character" w:customStyle="1" w:styleId="RTFNum31">
    <w:name w:val="RTF_Num 3 1"/>
    <w:rPr>
      <w:rFonts w:ascii="Arial" w:eastAsia="Times New Roman" w:hAnsi="Arial" w:cs="Arial"/>
    </w:rPr>
  </w:style>
  <w:style w:type="character" w:customStyle="1" w:styleId="RTFNum32">
    <w:name w:val="RTF_Num 3 2"/>
    <w:rPr>
      <w:rFonts w:ascii="Courier New" w:eastAsia="Courier New" w:hAnsi="Courier New" w:cs="Courier New"/>
    </w:rPr>
  </w:style>
  <w:style w:type="character" w:customStyle="1" w:styleId="RTFNum33">
    <w:name w:val="RTF_Num 3 3"/>
    <w:rPr>
      <w:rFonts w:ascii="Wingdings" w:eastAsia="Wingdings" w:hAnsi="Wingdings" w:cs="Wingdings"/>
    </w:rPr>
  </w:style>
  <w:style w:type="character" w:customStyle="1" w:styleId="RTFNum34">
    <w:name w:val="RTF_Num 3 4"/>
    <w:rPr>
      <w:rFonts w:ascii="Symbol" w:eastAsia="Symbol" w:hAnsi="Symbol" w:cs="Symbol"/>
    </w:rPr>
  </w:style>
  <w:style w:type="character" w:customStyle="1" w:styleId="RTFNum35">
    <w:name w:val="RTF_Num 3 5"/>
    <w:rPr>
      <w:rFonts w:ascii="Courier New" w:eastAsia="Courier New" w:hAnsi="Courier New" w:cs="Courier New"/>
    </w:rPr>
  </w:style>
  <w:style w:type="character" w:customStyle="1" w:styleId="RTFNum36">
    <w:name w:val="RTF_Num 3 6"/>
    <w:rPr>
      <w:rFonts w:ascii="Wingdings" w:eastAsia="Wingdings" w:hAnsi="Wingdings" w:cs="Wingdings"/>
    </w:rPr>
  </w:style>
  <w:style w:type="character" w:customStyle="1" w:styleId="RTFNum37">
    <w:name w:val="RTF_Num 3 7"/>
    <w:rPr>
      <w:rFonts w:ascii="Symbol" w:eastAsia="Symbol" w:hAnsi="Symbol" w:cs="Symbol"/>
    </w:rPr>
  </w:style>
  <w:style w:type="character" w:customStyle="1" w:styleId="RTFNum38">
    <w:name w:val="RTF_Num 3 8"/>
    <w:rPr>
      <w:rFonts w:ascii="Courier New" w:eastAsia="Courier New" w:hAnsi="Courier New" w:cs="Courier New"/>
    </w:rPr>
  </w:style>
  <w:style w:type="character" w:customStyle="1" w:styleId="RTFNum39">
    <w:name w:val="RTF_Num 3 9"/>
    <w:rPr>
      <w:rFonts w:ascii="Wingdings" w:eastAsia="Wingdings" w:hAnsi="Wingdings" w:cs="Wingdings"/>
    </w:rPr>
  </w:style>
  <w:style w:type="character" w:customStyle="1" w:styleId="RTFNum41">
    <w:name w:val="RTF_Num 4 1"/>
    <w:rPr>
      <w:rFonts w:ascii="Arial" w:eastAsia="Times New Roman" w:hAnsi="Arial" w:cs="Arial"/>
    </w:rPr>
  </w:style>
  <w:style w:type="character" w:customStyle="1" w:styleId="RTFNum42">
    <w:name w:val="RTF_Num 4 2"/>
    <w:rPr>
      <w:rFonts w:ascii="Courier New" w:eastAsia="Courier New" w:hAnsi="Courier New" w:cs="Courier New"/>
    </w:rPr>
  </w:style>
  <w:style w:type="character" w:customStyle="1" w:styleId="RTFNum43">
    <w:name w:val="RTF_Num 4 3"/>
    <w:rPr>
      <w:rFonts w:ascii="Wingdings" w:eastAsia="Wingdings" w:hAnsi="Wingdings" w:cs="Wingdings"/>
    </w:rPr>
  </w:style>
  <w:style w:type="character" w:customStyle="1" w:styleId="RTFNum44">
    <w:name w:val="RTF_Num 4 4"/>
    <w:rPr>
      <w:rFonts w:ascii="Symbol" w:eastAsia="Symbol" w:hAnsi="Symbol" w:cs="Symbol"/>
    </w:rPr>
  </w:style>
  <w:style w:type="character" w:customStyle="1" w:styleId="RTFNum45">
    <w:name w:val="RTF_Num 4 5"/>
    <w:rPr>
      <w:rFonts w:ascii="Courier New" w:eastAsia="Courier New" w:hAnsi="Courier New" w:cs="Courier New"/>
    </w:rPr>
  </w:style>
  <w:style w:type="character" w:customStyle="1" w:styleId="RTFNum46">
    <w:name w:val="RTF_Num 4 6"/>
    <w:rPr>
      <w:rFonts w:ascii="Wingdings" w:eastAsia="Wingdings" w:hAnsi="Wingdings" w:cs="Wingdings"/>
    </w:rPr>
  </w:style>
  <w:style w:type="character" w:customStyle="1" w:styleId="RTFNum47">
    <w:name w:val="RTF_Num 4 7"/>
    <w:rPr>
      <w:rFonts w:ascii="Symbol" w:eastAsia="Symbol" w:hAnsi="Symbol" w:cs="Symbol"/>
    </w:rPr>
  </w:style>
  <w:style w:type="character" w:customStyle="1" w:styleId="RTFNum48">
    <w:name w:val="RTF_Num 4 8"/>
    <w:rPr>
      <w:rFonts w:ascii="Courier New" w:eastAsia="Courier New" w:hAnsi="Courier New" w:cs="Courier New"/>
    </w:rPr>
  </w:style>
  <w:style w:type="character" w:customStyle="1" w:styleId="RTFNum49">
    <w:name w:val="RTF_Num 4 9"/>
    <w:rPr>
      <w:rFonts w:ascii="Wingdings" w:eastAsia="Wingdings" w:hAnsi="Wingdings" w:cs="Wingdings"/>
    </w:rPr>
  </w:style>
  <w:style w:type="character" w:customStyle="1" w:styleId="RTFNum51">
    <w:name w:val="RTF_Num 5 1"/>
    <w:rPr>
      <w:rFonts w:ascii="Symbol" w:eastAsia="Symbol" w:hAnsi="Symbol" w:cs="Symbol"/>
    </w:rPr>
  </w:style>
  <w:style w:type="character" w:customStyle="1" w:styleId="RTFNum52">
    <w:name w:val="RTF_Num 5 2"/>
    <w:rPr>
      <w:rFonts w:ascii="Courier New" w:eastAsia="Courier New" w:hAnsi="Courier New" w:cs="Courier New"/>
    </w:rPr>
  </w:style>
  <w:style w:type="character" w:customStyle="1" w:styleId="RTFNum53">
    <w:name w:val="RTF_Num 5 3"/>
    <w:rPr>
      <w:rFonts w:ascii="Wingdings" w:eastAsia="Wingdings" w:hAnsi="Wingdings" w:cs="Wingdings"/>
    </w:rPr>
  </w:style>
  <w:style w:type="character" w:customStyle="1" w:styleId="RTFNum54">
    <w:name w:val="RTF_Num 5 4"/>
    <w:rPr>
      <w:rFonts w:ascii="Symbol" w:eastAsia="Symbol" w:hAnsi="Symbol" w:cs="Symbol"/>
    </w:rPr>
  </w:style>
  <w:style w:type="character" w:customStyle="1" w:styleId="RTFNum55">
    <w:name w:val="RTF_Num 5 5"/>
    <w:rPr>
      <w:rFonts w:ascii="Courier New" w:eastAsia="Courier New" w:hAnsi="Courier New" w:cs="Courier New"/>
    </w:rPr>
  </w:style>
  <w:style w:type="character" w:customStyle="1" w:styleId="RTFNum56">
    <w:name w:val="RTF_Num 5 6"/>
    <w:rPr>
      <w:rFonts w:ascii="Wingdings" w:eastAsia="Wingdings" w:hAnsi="Wingdings" w:cs="Wingdings"/>
    </w:rPr>
  </w:style>
  <w:style w:type="character" w:customStyle="1" w:styleId="RTFNum57">
    <w:name w:val="RTF_Num 5 7"/>
    <w:rPr>
      <w:rFonts w:ascii="Symbol" w:eastAsia="Symbol" w:hAnsi="Symbol" w:cs="Symbol"/>
    </w:rPr>
  </w:style>
  <w:style w:type="character" w:customStyle="1" w:styleId="RTFNum58">
    <w:name w:val="RTF_Num 5 8"/>
    <w:rPr>
      <w:rFonts w:ascii="Courier New" w:eastAsia="Courier New" w:hAnsi="Courier New" w:cs="Courier New"/>
    </w:rPr>
  </w:style>
  <w:style w:type="character" w:customStyle="1" w:styleId="RTFNum59">
    <w:name w:val="RTF_Num 5 9"/>
    <w:rPr>
      <w:rFonts w:ascii="Wingdings" w:eastAsia="Wingdings" w:hAnsi="Wingdings" w:cs="Wingdings"/>
    </w:rPr>
  </w:style>
  <w:style w:type="character" w:customStyle="1" w:styleId="RTFNum61">
    <w:name w:val="RTF_Num 6 1"/>
    <w:rPr>
      <w:rFonts w:ascii="Arial" w:eastAsia="Times New Roman" w:hAnsi="Arial" w:cs="Arial"/>
    </w:rPr>
  </w:style>
  <w:style w:type="character" w:customStyle="1" w:styleId="RTFNum62">
    <w:name w:val="RTF_Num 6 2"/>
    <w:rPr>
      <w:rFonts w:ascii="Courier New" w:eastAsia="Courier New" w:hAnsi="Courier New" w:cs="Courier New"/>
    </w:rPr>
  </w:style>
  <w:style w:type="character" w:customStyle="1" w:styleId="RTFNum63">
    <w:name w:val="RTF_Num 6 3"/>
    <w:rPr>
      <w:rFonts w:ascii="Wingdings" w:eastAsia="Wingdings" w:hAnsi="Wingdings" w:cs="Wingdings"/>
    </w:rPr>
  </w:style>
  <w:style w:type="character" w:customStyle="1" w:styleId="RTFNum64">
    <w:name w:val="RTF_Num 6 4"/>
    <w:rPr>
      <w:rFonts w:ascii="Symbol" w:eastAsia="Symbol" w:hAnsi="Symbol" w:cs="Symbol"/>
    </w:rPr>
  </w:style>
  <w:style w:type="character" w:customStyle="1" w:styleId="RTFNum65">
    <w:name w:val="RTF_Num 6 5"/>
    <w:rPr>
      <w:rFonts w:ascii="Courier New" w:eastAsia="Courier New" w:hAnsi="Courier New" w:cs="Courier New"/>
    </w:rPr>
  </w:style>
  <w:style w:type="character" w:customStyle="1" w:styleId="RTFNum66">
    <w:name w:val="RTF_Num 6 6"/>
    <w:rPr>
      <w:rFonts w:ascii="Wingdings" w:eastAsia="Wingdings" w:hAnsi="Wingdings" w:cs="Wingdings"/>
    </w:rPr>
  </w:style>
  <w:style w:type="character" w:customStyle="1" w:styleId="RTFNum67">
    <w:name w:val="RTF_Num 6 7"/>
    <w:rPr>
      <w:rFonts w:ascii="Symbol" w:eastAsia="Symbol" w:hAnsi="Symbol" w:cs="Symbol"/>
    </w:rPr>
  </w:style>
  <w:style w:type="character" w:customStyle="1" w:styleId="RTFNum68">
    <w:name w:val="RTF_Num 6 8"/>
    <w:rPr>
      <w:rFonts w:ascii="Courier New" w:eastAsia="Courier New" w:hAnsi="Courier New" w:cs="Courier New"/>
    </w:rPr>
  </w:style>
  <w:style w:type="character" w:customStyle="1" w:styleId="RTFNum69">
    <w:name w:val="RTF_Num 6 9"/>
    <w:rPr>
      <w:rFonts w:ascii="Wingdings" w:eastAsia="Wingdings" w:hAnsi="Wingdings" w:cs="Wingdings"/>
    </w:rPr>
  </w:style>
  <w:style w:type="character" w:customStyle="1" w:styleId="RTFNum71">
    <w:name w:val="RTF_Num 7 1"/>
    <w:rPr>
      <w:rFonts w:cs="Times New Roman"/>
    </w:rPr>
  </w:style>
  <w:style w:type="character" w:customStyle="1" w:styleId="RTFNum72">
    <w:name w:val="RTF_Num 7 2"/>
    <w:rPr>
      <w:rFonts w:cs="Times New Roman"/>
    </w:rPr>
  </w:style>
  <w:style w:type="character" w:customStyle="1" w:styleId="RTFNum73">
    <w:name w:val="RTF_Num 7 3"/>
    <w:rPr>
      <w:rFonts w:cs="Times New Roman"/>
    </w:rPr>
  </w:style>
  <w:style w:type="character" w:customStyle="1" w:styleId="RTFNum74">
    <w:name w:val="RTF_Num 7 4"/>
    <w:rPr>
      <w:rFonts w:cs="Times New Roman"/>
    </w:rPr>
  </w:style>
  <w:style w:type="character" w:customStyle="1" w:styleId="RTFNum75">
    <w:name w:val="RTF_Num 7 5"/>
    <w:rPr>
      <w:rFonts w:cs="Times New Roman"/>
    </w:rPr>
  </w:style>
  <w:style w:type="character" w:customStyle="1" w:styleId="RTFNum76">
    <w:name w:val="RTF_Num 7 6"/>
    <w:rPr>
      <w:rFonts w:cs="Times New Roman"/>
    </w:rPr>
  </w:style>
  <w:style w:type="character" w:customStyle="1" w:styleId="RTFNum77">
    <w:name w:val="RTF_Num 7 7"/>
    <w:rPr>
      <w:rFonts w:cs="Times New Roman"/>
    </w:rPr>
  </w:style>
  <w:style w:type="character" w:customStyle="1" w:styleId="RTFNum78">
    <w:name w:val="RTF_Num 7 8"/>
    <w:rPr>
      <w:rFonts w:cs="Times New Roman"/>
    </w:rPr>
  </w:style>
  <w:style w:type="character" w:customStyle="1" w:styleId="RTFNum79">
    <w:name w:val="RTF_Num 7 9"/>
    <w:rPr>
      <w:rFonts w:cs="Times New Roman"/>
    </w:rPr>
  </w:style>
  <w:style w:type="character" w:customStyle="1" w:styleId="Heading1Char">
    <w:name w:val="Heading 1 Char"/>
    <w:rPr>
      <w:rFonts w:ascii="Cambria" w:eastAsia="Times New Roman" w:hAnsi="Cambria" w:cs="Cambria"/>
      <w:b/>
      <w:bCs/>
      <w:color w:val="000000"/>
      <w:kern w:val="1"/>
      <w:sz w:val="32"/>
      <w:szCs w:val="32"/>
    </w:rPr>
  </w:style>
  <w:style w:type="character" w:customStyle="1" w:styleId="Heading2Char">
    <w:name w:val="Heading 2 Char"/>
    <w:rPr>
      <w:rFonts w:ascii="Cambria" w:eastAsia="Times New Roman" w:hAnsi="Cambria" w:cs="Cambria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rPr>
      <w:rFonts w:ascii="Cambria" w:eastAsia="Times New Roman" w:hAnsi="Cambria" w:cs="Cambria"/>
      <w:b/>
      <w:bCs/>
      <w:color w:val="000000"/>
      <w:sz w:val="26"/>
      <w:szCs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Heading11">
    <w:name w:val="Heading 11"/>
    <w:basedOn w:val="Normal"/>
    <w:next w:val="Normal"/>
    <w:pPr>
      <w:numPr>
        <w:numId w:val="1"/>
      </w:numPr>
      <w:outlineLvl w:val="0"/>
    </w:pPr>
    <w:rPr>
      <w:b/>
      <w:bCs/>
      <w:sz w:val="32"/>
      <w:szCs w:val="32"/>
    </w:rPr>
  </w:style>
  <w:style w:type="paragraph" w:customStyle="1" w:styleId="Heading21">
    <w:name w:val="Heading 21"/>
    <w:basedOn w:val="Normal"/>
    <w:next w:val="Normal"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pPr>
      <w:numPr>
        <w:ilvl w:val="2"/>
        <w:numId w:val="1"/>
      </w:numPr>
      <w:outlineLvl w:val="2"/>
    </w:pPr>
    <w:rPr>
      <w:b/>
      <w:bCs/>
      <w:sz w:val="26"/>
      <w:szCs w:val="26"/>
    </w:rPr>
  </w:style>
  <w:style w:type="paragraph" w:styleId="Header">
    <w:name w:val="header"/>
    <w:basedOn w:val="Normal"/>
    <w:pPr>
      <w:suppressLineNumbers/>
      <w:tabs>
        <w:tab w:val="center" w:pos="5233"/>
        <w:tab w:val="right" w:pos="10467"/>
      </w:tabs>
    </w:pPr>
  </w:style>
  <w:style w:type="paragraph" w:styleId="Footer">
    <w:name w:val="footer"/>
    <w:basedOn w:val="Normal"/>
    <w:link w:val="FooterChar"/>
    <w:uiPriority w:val="99"/>
    <w:pPr>
      <w:suppressLineNumbers/>
      <w:tabs>
        <w:tab w:val="center" w:pos="5233"/>
        <w:tab w:val="right" w:pos="1046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Objectwitharrow">
    <w:name w:val="Object with arrow"/>
    <w:basedOn w:val="Normal"/>
  </w:style>
  <w:style w:type="paragraph" w:customStyle="1" w:styleId="Objectwithshadow">
    <w:name w:val="Object with shadow"/>
    <w:basedOn w:val="Normal"/>
  </w:style>
  <w:style w:type="paragraph" w:customStyle="1" w:styleId="Objectwithoutfill">
    <w:name w:val="Object without fill"/>
    <w:basedOn w:val="Normal"/>
  </w:style>
  <w:style w:type="paragraph" w:customStyle="1" w:styleId="Text">
    <w:name w:val="Text"/>
    <w:basedOn w:val="Caption"/>
  </w:style>
  <w:style w:type="paragraph" w:customStyle="1" w:styleId="Textbodyjustified">
    <w:name w:val="Text body justified"/>
    <w:basedOn w:val="Normal"/>
  </w:style>
  <w:style w:type="paragraph" w:styleId="BodyTextFirstIndent">
    <w:name w:val="Body Text First Indent"/>
    <w:basedOn w:val="BodyText"/>
    <w:pPr>
      <w:ind w:firstLine="283"/>
    </w:pPr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itle1">
    <w:name w:val="Title1"/>
    <w:basedOn w:val="Normal"/>
    <w:pPr>
      <w:jc w:val="center"/>
    </w:pPr>
  </w:style>
  <w:style w:type="paragraph" w:customStyle="1" w:styleId="Title2">
    <w:name w:val="Title2"/>
    <w:basedOn w:val="Normal"/>
    <w:pPr>
      <w:spacing w:before="57" w:after="57"/>
      <w:ind w:right="113"/>
      <w:jc w:val="center"/>
    </w:pPr>
  </w:style>
  <w:style w:type="paragraph" w:customStyle="1" w:styleId="Heading1">
    <w:name w:val="Heading1"/>
    <w:basedOn w:val="Normal"/>
    <w:pPr>
      <w:spacing w:before="238" w:after="119"/>
    </w:pPr>
  </w:style>
  <w:style w:type="paragraph" w:customStyle="1" w:styleId="Heading2">
    <w:name w:val="Heading2"/>
    <w:basedOn w:val="Normal"/>
    <w:pPr>
      <w:spacing w:before="238" w:after="119"/>
    </w:pPr>
  </w:style>
  <w:style w:type="paragraph" w:customStyle="1" w:styleId="DimensionLine">
    <w:name w:val="Dimension Line"/>
    <w:basedOn w:val="Normal"/>
  </w:style>
  <w:style w:type="paragraph" w:customStyle="1" w:styleId="DefaultLTGliederung1">
    <w:name w:val="Default~LT~Gliederung 1"/>
    <w:pPr>
      <w:widowControl w:val="0"/>
      <w:suppressAutoHyphens/>
      <w:autoSpaceDE w:val="0"/>
      <w:spacing w:after="283"/>
    </w:pPr>
    <w:rPr>
      <w:rFonts w:ascii="Mangal" w:eastAsia="Mangal" w:hAnsi="Mangal" w:cs="Mangal"/>
      <w:color w:val="000000"/>
      <w:kern w:val="1"/>
      <w:sz w:val="64"/>
      <w:szCs w:val="64"/>
      <w:lang w:val="en-US" w:eastAsia="hi-IN" w:bidi="hi-IN"/>
    </w:rPr>
  </w:style>
  <w:style w:type="paragraph" w:customStyle="1" w:styleId="DefaultLTGliederung2">
    <w:name w:val="Default~LT~Gliederung 2"/>
    <w:basedOn w:val="DefaultLTGliederung1"/>
    <w:pPr>
      <w:spacing w:after="227"/>
    </w:pPr>
    <w:rPr>
      <w:sz w:val="48"/>
      <w:szCs w:val="48"/>
    </w:rPr>
  </w:style>
  <w:style w:type="paragraph" w:customStyle="1" w:styleId="DefaultLTGliederung3">
    <w:name w:val="Default~LT~Gliederung 3"/>
    <w:basedOn w:val="DefaultLTGliederung2"/>
    <w:pPr>
      <w:spacing w:after="170"/>
    </w:pPr>
    <w:rPr>
      <w:sz w:val="40"/>
      <w:szCs w:val="40"/>
    </w:rPr>
  </w:style>
  <w:style w:type="paragraph" w:customStyle="1" w:styleId="DefaultLTGliederung4">
    <w:name w:val="Default~LT~Gliederung 4"/>
    <w:basedOn w:val="DefaultLTGliederung3"/>
    <w:pPr>
      <w:spacing w:after="113"/>
    </w:pPr>
  </w:style>
  <w:style w:type="paragraph" w:customStyle="1" w:styleId="DefaultLTGliederung5">
    <w:name w:val="Default~LT~Gliederung 5"/>
    <w:basedOn w:val="DefaultLTGliederung4"/>
    <w:pPr>
      <w:spacing w:after="57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widowControl w:val="0"/>
      <w:suppressAutoHyphens/>
      <w:autoSpaceDE w:val="0"/>
    </w:pPr>
    <w:rPr>
      <w:rFonts w:ascii="Mangal" w:eastAsia="Mangal" w:hAnsi="Mangal" w:cs="Mangal"/>
      <w:color w:val="000000"/>
      <w:kern w:val="1"/>
      <w:sz w:val="88"/>
      <w:szCs w:val="88"/>
      <w:lang w:val="en-US" w:eastAsia="hi-IN" w:bidi="hi-IN"/>
    </w:rPr>
  </w:style>
  <w:style w:type="paragraph" w:customStyle="1" w:styleId="DefaultLTUntertitel">
    <w:name w:val="Default~LT~Untertitel"/>
    <w:pPr>
      <w:widowControl w:val="0"/>
      <w:suppressAutoHyphens/>
      <w:autoSpaceDE w:val="0"/>
      <w:jc w:val="center"/>
    </w:pPr>
    <w:rPr>
      <w:rFonts w:ascii="Mangal" w:eastAsia="Mangal" w:hAnsi="Mangal" w:cs="Mangal"/>
      <w:kern w:val="1"/>
      <w:sz w:val="64"/>
      <w:szCs w:val="64"/>
      <w:lang w:val="en-US" w:eastAsia="hi-IN" w:bidi="hi-IN"/>
    </w:rPr>
  </w:style>
  <w:style w:type="paragraph" w:customStyle="1" w:styleId="DefaultLTNotizen">
    <w:name w:val="Default~LT~Notizen"/>
    <w:pPr>
      <w:widowControl w:val="0"/>
      <w:suppressAutoHyphens/>
      <w:autoSpaceDE w:val="0"/>
      <w:ind w:left="340" w:hanging="340"/>
    </w:pPr>
    <w:rPr>
      <w:rFonts w:ascii="Mangal" w:eastAsia="Mangal" w:hAnsi="Mangal" w:cs="Mangal"/>
      <w:kern w:val="1"/>
      <w:sz w:val="40"/>
      <w:szCs w:val="40"/>
      <w:lang w:val="en-US" w:eastAsia="hi-IN" w:bidi="hi-IN"/>
    </w:rPr>
  </w:style>
  <w:style w:type="paragraph" w:customStyle="1" w:styleId="DefaultLTHintergrundobjekte">
    <w:name w:val="Default~LT~Hintergrundobjekte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customStyle="1" w:styleId="DefaultLTHintergrund">
    <w:name w:val="Default~LT~Hintergrund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Mangal" w:eastAsia="Mangal" w:hAnsi="Mangal" w:cs="Mangal"/>
      <w:kern w:val="1"/>
      <w:sz w:val="36"/>
      <w:szCs w:val="36"/>
      <w:lang w:val="en-US" w:eastAsia="hi-IN" w:bidi="hi-IN"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Title">
    <w:name w:val="WW-Title"/>
    <w:pPr>
      <w:widowControl w:val="0"/>
      <w:suppressAutoHyphens/>
      <w:autoSpaceDE w:val="0"/>
    </w:pPr>
    <w:rPr>
      <w:rFonts w:ascii="Mangal" w:eastAsia="Mangal" w:hAnsi="Mangal" w:cs="Mangal"/>
      <w:color w:val="000000"/>
      <w:kern w:val="1"/>
      <w:sz w:val="88"/>
      <w:szCs w:val="88"/>
      <w:lang w:val="en-US" w:eastAsia="hi-IN" w:bidi="hi-IN"/>
    </w:rPr>
  </w:style>
  <w:style w:type="paragraph" w:customStyle="1" w:styleId="Backgroundobjects">
    <w:name w:val="Background objects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customStyle="1" w:styleId="Background">
    <w:name w:val="Background"/>
    <w:pPr>
      <w:widowControl w:val="0"/>
      <w:suppressAutoHyphens/>
      <w:autoSpaceDE w:val="0"/>
    </w:pPr>
    <w:rPr>
      <w:rFonts w:eastAsia="SimSun" w:cs="Mangal"/>
      <w:kern w:val="1"/>
      <w:sz w:val="24"/>
      <w:szCs w:val="24"/>
      <w:lang w:val="en-US" w:eastAsia="hi-IN" w:bidi="hi-IN"/>
    </w:rPr>
  </w:style>
  <w:style w:type="paragraph" w:customStyle="1" w:styleId="Notes">
    <w:name w:val="Notes"/>
    <w:pPr>
      <w:widowControl w:val="0"/>
      <w:suppressAutoHyphens/>
      <w:autoSpaceDE w:val="0"/>
      <w:ind w:left="340" w:hanging="340"/>
    </w:pPr>
    <w:rPr>
      <w:rFonts w:ascii="Mangal" w:eastAsia="Mangal" w:hAnsi="Mangal" w:cs="Mangal"/>
      <w:kern w:val="1"/>
      <w:sz w:val="40"/>
      <w:szCs w:val="40"/>
      <w:lang w:val="en-US" w:eastAsia="hi-IN" w:bidi="hi-IN"/>
    </w:rPr>
  </w:style>
  <w:style w:type="paragraph" w:customStyle="1" w:styleId="Outline1">
    <w:name w:val="Outline 1"/>
    <w:pPr>
      <w:widowControl w:val="0"/>
      <w:suppressAutoHyphens/>
      <w:autoSpaceDE w:val="0"/>
      <w:spacing w:after="283"/>
    </w:pPr>
    <w:rPr>
      <w:rFonts w:ascii="Mangal" w:eastAsia="Mangal" w:hAnsi="Mangal" w:cs="Mangal"/>
      <w:color w:val="000000"/>
      <w:kern w:val="1"/>
      <w:sz w:val="64"/>
      <w:szCs w:val="64"/>
      <w:lang w:val="en-US" w:eastAsia="hi-IN" w:bidi="hi-IN"/>
    </w:rPr>
  </w:style>
  <w:style w:type="paragraph" w:customStyle="1" w:styleId="Outline2">
    <w:name w:val="Outline 2"/>
    <w:basedOn w:val="Outline1"/>
    <w:pPr>
      <w:spacing w:after="227"/>
    </w:pPr>
    <w:rPr>
      <w:sz w:val="48"/>
      <w:szCs w:val="48"/>
    </w:rPr>
  </w:style>
  <w:style w:type="paragraph" w:customStyle="1" w:styleId="Outline3">
    <w:name w:val="Outline 3"/>
    <w:basedOn w:val="Outline2"/>
    <w:pPr>
      <w:spacing w:after="170"/>
    </w:pPr>
    <w:rPr>
      <w:sz w:val="40"/>
      <w:szCs w:val="40"/>
    </w:rPr>
  </w:style>
  <w:style w:type="paragraph" w:customStyle="1" w:styleId="Outline4">
    <w:name w:val="Outline 4"/>
    <w:basedOn w:val="Outline3"/>
    <w:pPr>
      <w:spacing w:after="113"/>
    </w:pPr>
  </w:style>
  <w:style w:type="paragraph" w:customStyle="1" w:styleId="Outline5">
    <w:name w:val="Outline 5"/>
    <w:basedOn w:val="Outline4"/>
    <w:pPr>
      <w:spacing w:after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table" w:styleId="TableGrid">
    <w:name w:val="Table Grid"/>
    <w:basedOn w:val="TableNormal"/>
    <w:uiPriority w:val="39"/>
    <w:rsid w:val="00297A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A54D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429B7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55888"/>
    <w:rPr>
      <w:rFonts w:ascii="Arial" w:hAnsi="Arial" w:cs="Arial"/>
      <w:color w:val="000000"/>
      <w:kern w:val="1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arijit-bhattacharya-8a65058b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%20mondalatanu2002@yahoo.co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39BDC-9296-4FAF-B6D7-FD9300731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3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6023</CharactersWithSpaces>
  <SharedDoc>false</SharedDoc>
  <HLinks>
    <vt:vector size="6" baseType="variant">
      <vt:variant>
        <vt:i4>5963884</vt:i4>
      </vt:variant>
      <vt:variant>
        <vt:i4>0</vt:i4>
      </vt:variant>
      <vt:variant>
        <vt:i4>0</vt:i4>
      </vt:variant>
      <vt:variant>
        <vt:i4>5</vt:i4>
      </vt:variant>
      <vt:variant>
        <vt:lpwstr>mailto: mondalatanu2002@yahoo.co.in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SB Shyamalima Bhattacharya (TCS)</dc:creator>
  <cp:keywords/>
  <cp:lastModifiedBy>logic</cp:lastModifiedBy>
  <cp:revision>125</cp:revision>
  <cp:lastPrinted>2023-07-06T06:54:00Z</cp:lastPrinted>
  <dcterms:created xsi:type="dcterms:W3CDTF">2023-07-06T08:41:00Z</dcterms:created>
  <dcterms:modified xsi:type="dcterms:W3CDTF">2026-02-12T06:45:00Z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TECHMAHINDRA\SB00917006</vt:lpwstr>
  </property>
  <property fmtid="{D5CDD505-2E9C-101B-9397-08002B2CF9AE}" pid="4" name="DLPManualFileClassificationLastModificationDate">
    <vt:lpwstr>1669616846</vt:lpwstr>
  </property>
  <property fmtid="{D5CDD505-2E9C-101B-9397-08002B2CF9AE}" pid="5" name="DLPManualFileClassificationVersion">
    <vt:lpwstr>11.6.400.34</vt:lpwstr>
  </property>
  <property fmtid="{D5CDD505-2E9C-101B-9397-08002B2CF9AE}" pid="6" name="MSIP_Label_1ab519c6-9f13-416b-ad6c-a79673c31c3f_Enabled">
    <vt:lpwstr>true</vt:lpwstr>
  </property>
  <property fmtid="{D5CDD505-2E9C-101B-9397-08002B2CF9AE}" pid="7" name="MSIP_Label_1ab519c6-9f13-416b-ad6c-a79673c31c3f_SetDate">
    <vt:lpwstr>2023-02-12T18:54:40Z</vt:lpwstr>
  </property>
  <property fmtid="{D5CDD505-2E9C-101B-9397-08002B2CF9AE}" pid="8" name="MSIP_Label_1ab519c6-9f13-416b-ad6c-a79673c31c3f_Method">
    <vt:lpwstr>Privileged</vt:lpwstr>
  </property>
  <property fmtid="{D5CDD505-2E9C-101B-9397-08002B2CF9AE}" pid="9" name="MSIP_Label_1ab519c6-9f13-416b-ad6c-a79673c31c3f_Name">
    <vt:lpwstr>Company Confidential External Use</vt:lpwstr>
  </property>
  <property fmtid="{D5CDD505-2E9C-101B-9397-08002B2CF9AE}" pid="10" name="MSIP_Label_1ab519c6-9f13-416b-ad6c-a79673c31c3f_SiteId">
    <vt:lpwstr>edf442f5-b994-4c86-a131-b42b03a16c95</vt:lpwstr>
  </property>
  <property fmtid="{D5CDD505-2E9C-101B-9397-08002B2CF9AE}" pid="11" name="MSIP_Label_1ab519c6-9f13-416b-ad6c-a79673c31c3f_ActionId">
    <vt:lpwstr>bb575e1f-84b0-4660-afa0-405c10dd1303</vt:lpwstr>
  </property>
  <property fmtid="{D5CDD505-2E9C-101B-9397-08002B2CF9AE}" pid="12" name="MSIP_Label_1ab519c6-9f13-416b-ad6c-a79673c31c3f_ContentBits">
    <vt:lpwstr>0</vt:lpwstr>
  </property>
</Properties>
</file>